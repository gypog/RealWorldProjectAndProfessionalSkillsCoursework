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452CCD" w14:textId="3CFB4A70" w:rsidR="268EAFE5" w:rsidRPr="00AB675F" w:rsidRDefault="63676E7C" w:rsidP="00E265CC">
      <w:pPr>
        <w:pStyle w:val="Title"/>
        <w:rPr>
          <w:rFonts w:ascii="Source Sans Pro Light" w:eastAsia="Source Sans Pro Light" w:hAnsi="Source Sans Pro Light" w:cs="Source Sans Pro Light"/>
          <w:sz w:val="22"/>
          <w:szCs w:val="22"/>
        </w:rPr>
      </w:pPr>
      <w:r w:rsidRPr="00AB675F">
        <w:rPr>
          <w:rStyle w:val="Strong"/>
          <w:rFonts w:ascii="Source Sans Pro" w:eastAsia="Source Sans Pro SemiBold" w:hAnsi="Source Sans Pro" w:cs="Source Sans Pro SemiBold"/>
          <w:b w:val="0"/>
          <w:bCs w:val="0"/>
        </w:rPr>
        <w:t>Proposal Documen</w:t>
      </w:r>
      <w:r w:rsidR="00E265CC" w:rsidRPr="00AB675F">
        <w:rPr>
          <w:rStyle w:val="Strong"/>
          <w:rFonts w:ascii="Source Sans Pro" w:eastAsia="Source Sans Pro SemiBold" w:hAnsi="Source Sans Pro" w:cs="Source Sans Pro SemiBold"/>
          <w:b w:val="0"/>
          <w:bCs w:val="0"/>
        </w:rPr>
        <w:t>t</w:t>
      </w:r>
      <w:r w:rsidR="002F5A03" w:rsidRPr="00AB675F">
        <w:rPr>
          <w:rStyle w:val="Strong"/>
          <w:rFonts w:ascii="Source Sans Pro Light" w:eastAsia="Source Sans Pro SemiBold" w:hAnsi="Source Sans Pro Light" w:cs="Source Sans Pro SemiBold"/>
          <w:b w:val="0"/>
          <w:bCs w:val="0"/>
        </w:rPr>
        <w:tab/>
      </w:r>
      <w:r w:rsidR="002F5A03" w:rsidRPr="00AB675F">
        <w:rPr>
          <w:rFonts w:ascii="Source Sans Pro Light" w:eastAsia="Source Sans Pro Light" w:hAnsi="Source Sans Pro Light" w:cs="Source Sans Pro Light"/>
        </w:rPr>
        <w:t>|</w:t>
      </w:r>
      <w:r w:rsidR="002F5A03" w:rsidRPr="00AB675F">
        <w:rPr>
          <w:rFonts w:ascii="Source Sans Pro Light" w:eastAsia="Source Sans Pro Light" w:hAnsi="Source Sans Pro Light" w:cs="Source Sans Pro Light"/>
        </w:rPr>
        <w:tab/>
        <w:t>T</w:t>
      </w:r>
      <w:r w:rsidR="00E265CC" w:rsidRPr="00AB675F">
        <w:rPr>
          <w:rFonts w:ascii="Source Sans Pro Light" w:eastAsia="Source Sans Pro Light" w:hAnsi="Source Sans Pro Light" w:cs="Source Sans Pro Light"/>
        </w:rPr>
        <w:t>eam 7</w:t>
      </w:r>
    </w:p>
    <w:p w14:paraId="1380A9B3" w14:textId="77777777" w:rsidR="00530209" w:rsidRPr="00AB675F" w:rsidRDefault="00530209" w:rsidP="00530209">
      <w:pPr>
        <w:spacing w:line="240" w:lineRule="auto"/>
        <w:rPr>
          <w:rFonts w:ascii="Source Sans Pro Light" w:hAnsi="Source Sans Pro Light"/>
          <w:color w:val="000000" w:themeColor="text1"/>
          <w:sz w:val="32"/>
          <w:szCs w:val="32"/>
          <w:u w:val="single"/>
        </w:rPr>
      </w:pPr>
    </w:p>
    <w:p w14:paraId="3869A56C" w14:textId="2E457A3C" w:rsidR="00E612A7" w:rsidRPr="00AB675F" w:rsidRDefault="00530209" w:rsidP="00530209">
      <w:pPr>
        <w:spacing w:line="240" w:lineRule="auto"/>
        <w:rPr>
          <w:rFonts w:ascii="Source Sans Pro Light" w:hAnsi="Source Sans Pro Light"/>
          <w:color w:val="000000" w:themeColor="text1"/>
          <w:sz w:val="32"/>
          <w:szCs w:val="32"/>
          <w:u w:val="single"/>
        </w:rPr>
      </w:pPr>
      <w:r w:rsidRPr="00AB675F">
        <w:rPr>
          <w:rFonts w:ascii="Source Sans Pro Light" w:hAnsi="Source Sans Pro Light"/>
          <w:color w:val="000000" w:themeColor="text1"/>
          <w:sz w:val="32"/>
          <w:szCs w:val="32"/>
          <w:u w:val="single"/>
        </w:rPr>
        <w:t>Executive Summary</w:t>
      </w:r>
    </w:p>
    <w:p w14:paraId="4FC19F3C" w14:textId="6D3BAB8A" w:rsidR="002650D0" w:rsidRPr="00AB675F" w:rsidRDefault="73B4A186" w:rsidP="002650D0">
      <w:pPr>
        <w:spacing w:line="240" w:lineRule="auto"/>
        <w:rPr>
          <w:rFonts w:ascii="Source Sans Pro Light" w:hAnsi="Source Sans Pro Light"/>
          <w:color w:val="000000" w:themeColor="text1"/>
        </w:rPr>
      </w:pPr>
      <w:commentRangeStart w:id="0"/>
      <w:r w:rsidRPr="00AB675F">
        <w:rPr>
          <w:rFonts w:ascii="Source Sans Pro Light" w:hAnsi="Source Sans Pro Light"/>
          <w:color w:val="000000" w:themeColor="text1"/>
        </w:rPr>
        <w:t>“£</w:t>
      </w:r>
      <w:r w:rsidR="004A6E43" w:rsidRPr="00AB675F">
        <w:rPr>
          <w:rFonts w:ascii="Source Sans Pro Light" w:hAnsi="Source Sans Pro Light"/>
          <w:color w:val="000000" w:themeColor="text1"/>
        </w:rPr>
        <w:t>850</w:t>
      </w:r>
      <w:r w:rsidRPr="00AB675F">
        <w:rPr>
          <w:rFonts w:ascii="Source Sans Pro Light" w:hAnsi="Source Sans Pro Light"/>
          <w:color w:val="000000" w:themeColor="text1"/>
        </w:rPr>
        <w:t xml:space="preserve"> million is spent on North Sea energy logistics every year and chartered vessels spend 50% of </w:t>
      </w:r>
      <w:r w:rsidR="4BA7FFCB" w:rsidRPr="00AB675F">
        <w:rPr>
          <w:rFonts w:ascii="Source Sans Pro Light" w:hAnsi="Source Sans Pro Light"/>
          <w:color w:val="000000" w:themeColor="text1"/>
        </w:rPr>
        <w:t xml:space="preserve">their time not in use”. This quote from </w:t>
      </w:r>
      <w:r w:rsidR="71D5B872" w:rsidRPr="00AB675F">
        <w:rPr>
          <w:rFonts w:ascii="Source Sans Pro Light" w:hAnsi="Source Sans Pro Light"/>
          <w:color w:val="000000" w:themeColor="text1"/>
        </w:rPr>
        <w:t>Oil</w:t>
      </w:r>
      <w:r w:rsidR="4BA7FFCB" w:rsidRPr="00AB675F">
        <w:rPr>
          <w:rFonts w:ascii="Source Sans Pro Light" w:hAnsi="Source Sans Pro Light"/>
          <w:color w:val="000000" w:themeColor="text1"/>
        </w:rPr>
        <w:t xml:space="preserve"> and </w:t>
      </w:r>
      <w:r w:rsidR="71D5B872" w:rsidRPr="00AB675F">
        <w:rPr>
          <w:rFonts w:ascii="Source Sans Pro Light" w:hAnsi="Source Sans Pro Light"/>
          <w:color w:val="000000" w:themeColor="text1"/>
        </w:rPr>
        <w:t>Gas Authority</w:t>
      </w:r>
      <w:r w:rsidR="4BA7FFCB" w:rsidRPr="00AB675F">
        <w:rPr>
          <w:rFonts w:ascii="Source Sans Pro Light" w:hAnsi="Source Sans Pro Light"/>
          <w:color w:val="000000" w:themeColor="text1"/>
        </w:rPr>
        <w:t xml:space="preserve"> UK </w:t>
      </w:r>
      <w:r w:rsidR="59241E3C" w:rsidRPr="00AB675F">
        <w:rPr>
          <w:rFonts w:ascii="Source Sans Pro Light" w:hAnsi="Source Sans Pro Light"/>
          <w:color w:val="000000" w:themeColor="text1"/>
        </w:rPr>
        <w:t xml:space="preserve">inspired us, Team 7, to think about the </w:t>
      </w:r>
      <w:r w:rsidR="7BB27CB3" w:rsidRPr="00AB675F">
        <w:rPr>
          <w:rFonts w:ascii="Source Sans Pro Light" w:hAnsi="Source Sans Pro Light"/>
          <w:color w:val="000000" w:themeColor="text1"/>
        </w:rPr>
        <w:t xml:space="preserve">solution for the enormous amount of money </w:t>
      </w:r>
      <w:r w:rsidR="23DFAC9E" w:rsidRPr="00AB675F">
        <w:rPr>
          <w:rFonts w:ascii="Source Sans Pro Light" w:hAnsi="Source Sans Pro Light"/>
          <w:color w:val="000000" w:themeColor="text1"/>
        </w:rPr>
        <w:t xml:space="preserve">wasted on </w:t>
      </w:r>
      <w:r w:rsidR="085E6DD8" w:rsidRPr="00AB675F">
        <w:rPr>
          <w:rFonts w:ascii="Source Sans Pro Light" w:hAnsi="Source Sans Pro Light"/>
          <w:color w:val="000000" w:themeColor="text1"/>
        </w:rPr>
        <w:t>vessels</w:t>
      </w:r>
      <w:r w:rsidR="23DFAC9E" w:rsidRPr="00AB675F">
        <w:rPr>
          <w:rFonts w:ascii="Source Sans Pro Light" w:hAnsi="Source Sans Pro Light"/>
          <w:color w:val="000000" w:themeColor="text1"/>
        </w:rPr>
        <w:t xml:space="preserve"> that are not needed all the time. We would like to introduce to you SpaceShips.</w:t>
      </w:r>
    </w:p>
    <w:p w14:paraId="6091121C" w14:textId="16B580E2" w:rsidR="019CD5DA" w:rsidRPr="00AB675F" w:rsidRDefault="0A674573" w:rsidP="019CD5DA">
      <w:pPr>
        <w:spacing w:line="240" w:lineRule="auto"/>
        <w:rPr>
          <w:rFonts w:ascii="Source Sans Pro Light" w:hAnsi="Source Sans Pro Light"/>
          <w:color w:val="000000" w:themeColor="text1"/>
        </w:rPr>
      </w:pPr>
      <w:r w:rsidRPr="00AB675F">
        <w:rPr>
          <w:rFonts w:ascii="Source Sans Pro Light" w:hAnsi="Source Sans Pro Light"/>
          <w:color w:val="000000" w:themeColor="text1"/>
        </w:rPr>
        <w:t xml:space="preserve">Our project is addressed to the oil and gas industry </w:t>
      </w:r>
      <w:r w:rsidR="00DC42A3" w:rsidRPr="00AB675F">
        <w:rPr>
          <w:rFonts w:ascii="Source Sans Pro Light" w:hAnsi="Source Sans Pro Light"/>
          <w:color w:val="000000" w:themeColor="text1"/>
        </w:rPr>
        <w:t>i</w:t>
      </w:r>
      <w:r w:rsidR="019CD5DA" w:rsidRPr="00AB675F">
        <w:rPr>
          <w:rFonts w:ascii="Source Sans Pro Light" w:hAnsi="Source Sans Pro Light"/>
          <w:color w:val="000000" w:themeColor="text1"/>
        </w:rPr>
        <w:t xml:space="preserve">n the </w:t>
      </w:r>
      <w:r w:rsidR="00DC42A3" w:rsidRPr="00AB675F">
        <w:rPr>
          <w:rFonts w:ascii="Source Sans Pro Light" w:hAnsi="Source Sans Pro Light"/>
          <w:color w:val="000000" w:themeColor="text1"/>
        </w:rPr>
        <w:t xml:space="preserve">UK </w:t>
      </w:r>
      <w:r w:rsidR="00C56F1A" w:rsidRPr="00AB675F">
        <w:rPr>
          <w:rFonts w:ascii="Source Sans Pro Light" w:hAnsi="Source Sans Pro Light"/>
          <w:color w:val="000000" w:themeColor="text1"/>
        </w:rPr>
        <w:t>North Sea</w:t>
      </w:r>
      <w:r w:rsidRPr="00AB675F">
        <w:rPr>
          <w:rFonts w:ascii="Source Sans Pro Light" w:hAnsi="Source Sans Pro Light"/>
          <w:color w:val="000000" w:themeColor="text1"/>
        </w:rPr>
        <w:t xml:space="preserve">, especially to every operator who wants to save, or even make money. SpaceShips will be a software that will facilitate vessel sharing between operators. The careful market research we conducted on the topic showed that there is a need for this kind of service. </w:t>
      </w:r>
      <w:r w:rsidR="00C56F1A" w:rsidRPr="00AB675F">
        <w:rPr>
          <w:rFonts w:ascii="Source Sans Pro Light" w:hAnsi="Source Sans Pro Light"/>
          <w:color w:val="000000" w:themeColor="text1"/>
        </w:rPr>
        <w:t>Even</w:t>
      </w:r>
      <w:r w:rsidRPr="00AB675F">
        <w:rPr>
          <w:rFonts w:ascii="Source Sans Pro Light" w:hAnsi="Source Sans Pro Light"/>
          <w:color w:val="000000" w:themeColor="text1"/>
        </w:rPr>
        <w:t xml:space="preserve"> if there is a competition for us in the industry, our product will have several advantages over them, such as broadly defined accessibility.</w:t>
      </w:r>
    </w:p>
    <w:p w14:paraId="27C1290B" w14:textId="28834D0F" w:rsidR="3D148A3D" w:rsidRPr="00AB675F" w:rsidRDefault="3D148A3D" w:rsidP="3D148A3D">
      <w:pPr>
        <w:spacing w:line="240" w:lineRule="auto"/>
        <w:rPr>
          <w:rFonts w:ascii="Source Sans Pro Light" w:hAnsi="Source Sans Pro Light"/>
          <w:color w:val="000000" w:themeColor="text1"/>
        </w:rPr>
      </w:pPr>
      <w:r w:rsidRPr="00AB675F">
        <w:rPr>
          <w:rFonts w:ascii="Source Sans Pro Light" w:hAnsi="Source Sans Pro Light"/>
          <w:color w:val="000000" w:themeColor="text1"/>
        </w:rPr>
        <w:t xml:space="preserve">This project involves mainly software development. As our team is able to handle both designing and building said software, the funding we hope to receive would be </w:t>
      </w:r>
      <w:r w:rsidR="00F50D0E" w:rsidRPr="00AB675F">
        <w:rPr>
          <w:rFonts w:ascii="Source Sans Pro Light" w:hAnsi="Source Sans Pro Light"/>
          <w:color w:val="000000" w:themeColor="text1"/>
        </w:rPr>
        <w:t>spent</w:t>
      </w:r>
      <w:r w:rsidRPr="00AB675F">
        <w:rPr>
          <w:rFonts w:ascii="Source Sans Pro Light" w:hAnsi="Source Sans Pro Light"/>
          <w:color w:val="000000" w:themeColor="text1"/>
        </w:rPr>
        <w:t xml:space="preserve"> on other expenses, like obtaining AIS data</w:t>
      </w:r>
      <w:r w:rsidR="004D46C8" w:rsidRPr="00AB675F">
        <w:rPr>
          <w:rFonts w:ascii="Source Sans Pro Light" w:hAnsi="Source Sans Pro Light"/>
          <w:color w:val="000000" w:themeColor="text1"/>
        </w:rPr>
        <w:t xml:space="preserve"> (which is fundamental</w:t>
      </w:r>
      <w:r w:rsidRPr="00AB675F">
        <w:rPr>
          <w:rFonts w:ascii="Source Sans Pro Light" w:hAnsi="Source Sans Pro Light"/>
          <w:color w:val="000000" w:themeColor="text1"/>
        </w:rPr>
        <w:t xml:space="preserve"> </w:t>
      </w:r>
      <w:r w:rsidR="004D46C8" w:rsidRPr="00AB675F">
        <w:rPr>
          <w:rFonts w:ascii="Source Sans Pro Light" w:hAnsi="Source Sans Pro Light"/>
          <w:color w:val="000000" w:themeColor="text1"/>
        </w:rPr>
        <w:t>to the operation</w:t>
      </w:r>
      <w:r w:rsidRPr="00AB675F">
        <w:rPr>
          <w:rFonts w:ascii="Source Sans Pro Light" w:hAnsi="Source Sans Pro Light"/>
          <w:color w:val="000000" w:themeColor="text1"/>
        </w:rPr>
        <w:t xml:space="preserve"> of SpaceShips</w:t>
      </w:r>
      <w:r w:rsidR="004D46C8" w:rsidRPr="00AB675F">
        <w:rPr>
          <w:rFonts w:ascii="Source Sans Pro Light" w:hAnsi="Source Sans Pro Light"/>
          <w:color w:val="000000" w:themeColor="text1"/>
        </w:rPr>
        <w:t>)</w:t>
      </w:r>
      <w:r w:rsidRPr="00AB675F">
        <w:rPr>
          <w:rFonts w:ascii="Source Sans Pro Light" w:hAnsi="Source Sans Pro Light"/>
          <w:color w:val="000000" w:themeColor="text1"/>
        </w:rPr>
        <w:t xml:space="preserve">, maintaining the application and marketing. We plan to offer </w:t>
      </w:r>
      <w:r w:rsidR="00EB5814" w:rsidRPr="00AB675F">
        <w:rPr>
          <w:rFonts w:ascii="Source Sans Pro Light" w:hAnsi="Source Sans Pro Light"/>
          <w:color w:val="000000" w:themeColor="text1"/>
        </w:rPr>
        <w:t>SpaceShips’</w:t>
      </w:r>
      <w:r w:rsidRPr="00AB675F">
        <w:rPr>
          <w:rFonts w:ascii="Source Sans Pro Light" w:hAnsi="Source Sans Pro Light"/>
          <w:color w:val="000000" w:themeColor="text1"/>
        </w:rPr>
        <w:t xml:space="preserve"> users a monthly subscription charge </w:t>
      </w:r>
      <w:r w:rsidR="0A9F01F7" w:rsidRPr="00AB675F">
        <w:rPr>
          <w:rFonts w:ascii="Source Sans Pro Light" w:hAnsi="Source Sans Pro Light"/>
          <w:color w:val="000000" w:themeColor="text1"/>
        </w:rPr>
        <w:t xml:space="preserve">of </w:t>
      </w:r>
      <w:r w:rsidR="00F8468F" w:rsidRPr="00AB675F">
        <w:rPr>
          <w:rFonts w:ascii="Source Sans Pro Light" w:hAnsi="Source Sans Pro Light"/>
          <w:color w:val="000000" w:themeColor="text1"/>
        </w:rPr>
        <w:t>£1,000</w:t>
      </w:r>
      <w:r w:rsidR="0A9F01F7" w:rsidRPr="00AB675F">
        <w:rPr>
          <w:rFonts w:ascii="Source Sans Pro Light" w:hAnsi="Source Sans Pro Light"/>
          <w:color w:val="000000" w:themeColor="text1"/>
        </w:rPr>
        <w:t xml:space="preserve"> </w:t>
      </w:r>
      <w:r w:rsidRPr="00AB675F">
        <w:rPr>
          <w:rFonts w:ascii="Source Sans Pro Light" w:hAnsi="Source Sans Pro Light"/>
          <w:color w:val="000000" w:themeColor="text1"/>
        </w:rPr>
        <w:t xml:space="preserve">and take </w:t>
      </w:r>
      <w:r w:rsidR="6BEA48FB" w:rsidRPr="00AB675F">
        <w:rPr>
          <w:rFonts w:ascii="Source Sans Pro Light" w:hAnsi="Source Sans Pro Light"/>
          <w:color w:val="000000" w:themeColor="text1"/>
        </w:rPr>
        <w:t xml:space="preserve">a </w:t>
      </w:r>
      <w:r w:rsidR="0004339F" w:rsidRPr="00AB675F">
        <w:rPr>
          <w:rFonts w:ascii="Source Sans Pro Light" w:hAnsi="Source Sans Pro Light"/>
          <w:color w:val="000000" w:themeColor="text1"/>
        </w:rPr>
        <w:t>10% cut</w:t>
      </w:r>
      <w:r w:rsidRPr="00AB675F">
        <w:rPr>
          <w:rFonts w:ascii="Source Sans Pro Light" w:hAnsi="Source Sans Pro Light"/>
          <w:color w:val="000000" w:themeColor="text1"/>
        </w:rPr>
        <w:t xml:space="preserve"> of every share</w:t>
      </w:r>
      <w:commentRangeEnd w:id="0"/>
      <w:r w:rsidR="6BEA48FB" w:rsidRPr="00AB675F">
        <w:rPr>
          <w:rFonts w:ascii="Source Sans Pro Light" w:hAnsi="Source Sans Pro Light"/>
          <w:color w:val="000000" w:themeColor="text1"/>
        </w:rPr>
        <w:t xml:space="preserve"> made by operators. We expect the investment to pay off in</w:t>
      </w:r>
      <w:r w:rsidR="00010F16" w:rsidRPr="00AB675F">
        <w:rPr>
          <w:rFonts w:ascii="Source Sans Pro Light" w:hAnsi="Source Sans Pro Light"/>
          <w:color w:val="000000" w:themeColor="text1"/>
        </w:rPr>
        <w:t xml:space="preserve"> the</w:t>
      </w:r>
      <w:r w:rsidR="0368196E" w:rsidRPr="00AB675F">
        <w:rPr>
          <w:rFonts w:ascii="Source Sans Pro Light" w:hAnsi="Source Sans Pro Light"/>
          <w:color w:val="000000" w:themeColor="text1"/>
        </w:rPr>
        <w:t xml:space="preserve"> near future after </w:t>
      </w:r>
      <w:r w:rsidR="1671E089" w:rsidRPr="00AB675F">
        <w:rPr>
          <w:rFonts w:ascii="Source Sans Pro Light" w:hAnsi="Source Sans Pro Light"/>
          <w:color w:val="000000" w:themeColor="text1"/>
        </w:rPr>
        <w:t>launching of our application.</w:t>
      </w:r>
      <w:r w:rsidRPr="00AB675F">
        <w:rPr>
          <w:rStyle w:val="CommentReference"/>
          <w:rFonts w:ascii="Source Sans Pro Light" w:hAnsi="Source Sans Pro Light"/>
        </w:rPr>
        <w:commentReference w:id="0"/>
      </w:r>
    </w:p>
    <w:p w14:paraId="7E19BCF6" w14:textId="77777777" w:rsidR="005F5A52" w:rsidRPr="00AB675F" w:rsidRDefault="0A674573" w:rsidP="005F5A52">
      <w:pPr>
        <w:spacing w:line="240" w:lineRule="auto"/>
        <w:rPr>
          <w:rFonts w:ascii="Source Sans Pro Light" w:hAnsi="Source Sans Pro Light"/>
          <w:color w:val="000000" w:themeColor="text1"/>
        </w:rPr>
      </w:pPr>
      <w:r w:rsidRPr="00AB675F">
        <w:rPr>
          <w:rFonts w:ascii="Source Sans Pro Light" w:hAnsi="Source Sans Pro Light"/>
          <w:color w:val="000000" w:themeColor="text1"/>
        </w:rPr>
        <w:t xml:space="preserve"> </w:t>
      </w:r>
    </w:p>
    <w:p w14:paraId="59C9C3A5" w14:textId="053284B5" w:rsidR="00E265CC" w:rsidRPr="00AB675F" w:rsidRDefault="2F84E26C" w:rsidP="005F5A52">
      <w:pPr>
        <w:spacing w:line="240" w:lineRule="auto"/>
        <w:rPr>
          <w:rFonts w:ascii="Source Sans Pro Light" w:hAnsi="Source Sans Pro Light"/>
          <w:color w:val="000000" w:themeColor="text1"/>
        </w:rPr>
      </w:pPr>
      <w:r w:rsidRPr="00AB675F">
        <w:rPr>
          <w:rFonts w:ascii="Source Sans Pro Light" w:eastAsia="Source Sans Pro Light" w:hAnsi="Source Sans Pro Light" w:cs="Source Sans Pro Light"/>
          <w:sz w:val="32"/>
          <w:szCs w:val="32"/>
          <w:u w:val="single"/>
        </w:rPr>
        <w:t>Table of Contents</w:t>
      </w:r>
    </w:p>
    <w:p w14:paraId="28090456" w14:textId="530521C3" w:rsidR="00E612A7" w:rsidRPr="00AB675F" w:rsidRDefault="00E612A7" w:rsidP="00530209">
      <w:pPr>
        <w:pStyle w:val="ListParagraph"/>
        <w:rPr>
          <w:rFonts w:ascii="Source Sans Pro Light" w:hAnsi="Source Sans Pro Light"/>
        </w:rPr>
      </w:pPr>
      <w:r w:rsidRPr="00AB675F">
        <w:rPr>
          <w:rFonts w:ascii="Source Sans Pro Light" w:hAnsi="Source Sans Pro Light"/>
        </w:rPr>
        <w:tab/>
      </w:r>
      <w:r w:rsidRPr="00AB675F">
        <w:rPr>
          <w:rFonts w:ascii="Source Sans Pro Light" w:hAnsi="Source Sans Pro Light"/>
        </w:rPr>
        <w:tab/>
      </w:r>
      <w:r w:rsidRPr="00AB675F">
        <w:rPr>
          <w:rFonts w:ascii="Source Sans Pro Light" w:hAnsi="Source Sans Pro Light"/>
        </w:rPr>
        <w:tab/>
      </w:r>
      <w:r w:rsidRPr="00AB675F">
        <w:rPr>
          <w:rFonts w:ascii="Source Sans Pro Light" w:hAnsi="Source Sans Pro Light"/>
        </w:rPr>
        <w:tab/>
      </w:r>
      <w:r w:rsidRPr="00AB675F">
        <w:rPr>
          <w:rFonts w:ascii="Source Sans Pro Light" w:hAnsi="Source Sans Pro Light"/>
        </w:rPr>
        <w:tab/>
      </w:r>
      <w:r w:rsidRPr="00AB675F">
        <w:rPr>
          <w:rFonts w:ascii="Source Sans Pro Light" w:hAnsi="Source Sans Pro Light"/>
        </w:rPr>
        <w:tab/>
      </w:r>
      <w:r w:rsidRPr="00AB675F">
        <w:rPr>
          <w:rFonts w:ascii="Source Sans Pro Light" w:hAnsi="Source Sans Pro Light"/>
        </w:rPr>
        <w:tab/>
      </w:r>
      <w:r w:rsidRPr="00AB675F">
        <w:rPr>
          <w:rFonts w:ascii="Source Sans Pro Light" w:hAnsi="Source Sans Pro Light"/>
        </w:rPr>
        <w:tab/>
      </w:r>
      <w:r w:rsidRPr="00AB675F">
        <w:rPr>
          <w:rFonts w:ascii="Source Sans Pro Light" w:hAnsi="Source Sans Pro Light"/>
        </w:rPr>
        <w:tab/>
      </w:r>
    </w:p>
    <w:p w14:paraId="498BC8FA" w14:textId="47FBF594" w:rsidR="268EAFE5" w:rsidRPr="00AB675F" w:rsidRDefault="00FA10BF" w:rsidP="00D230D9">
      <w:pPr>
        <w:pStyle w:val="ListParagraph"/>
        <w:numPr>
          <w:ilvl w:val="0"/>
          <w:numId w:val="1"/>
        </w:numPr>
        <w:rPr>
          <w:rFonts w:ascii="Source Sans Pro Light" w:hAnsi="Source Sans Pro Light"/>
        </w:rPr>
      </w:pPr>
      <w:r w:rsidRPr="00AB675F">
        <w:rPr>
          <w:rFonts w:ascii="Source Sans Pro Light" w:hAnsi="Source Sans Pro Light"/>
        </w:rPr>
        <w:t>Introduction</w:t>
      </w:r>
      <w:r w:rsidR="00E265CC"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t>1</w:t>
      </w:r>
    </w:p>
    <w:p w14:paraId="750AF2F2" w14:textId="5B2FA11C" w:rsidR="00FA10BF" w:rsidRPr="00AB675F" w:rsidRDefault="00FA10BF" w:rsidP="00D230D9">
      <w:pPr>
        <w:pStyle w:val="ListParagraph"/>
        <w:numPr>
          <w:ilvl w:val="0"/>
          <w:numId w:val="1"/>
        </w:numPr>
        <w:rPr>
          <w:rFonts w:ascii="Source Sans Pro Light" w:hAnsi="Source Sans Pro Light"/>
        </w:rPr>
      </w:pPr>
      <w:r w:rsidRPr="00AB675F">
        <w:rPr>
          <w:rFonts w:ascii="Source Sans Pro Light" w:hAnsi="Source Sans Pro Light"/>
        </w:rPr>
        <w:t>Concept</w:t>
      </w:r>
      <w:r w:rsidR="00E265CC"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r>
      <w:r w:rsidR="00010F16" w:rsidRPr="00AB675F">
        <w:rPr>
          <w:rFonts w:ascii="Source Sans Pro Light" w:hAnsi="Source Sans Pro Light"/>
        </w:rPr>
        <w:t>2</w:t>
      </w:r>
    </w:p>
    <w:p w14:paraId="4B6BCCB5" w14:textId="5D149E0C" w:rsidR="00FA10BF" w:rsidRPr="00AB675F" w:rsidRDefault="00FA10BF" w:rsidP="00D230D9">
      <w:pPr>
        <w:pStyle w:val="ListParagraph"/>
        <w:numPr>
          <w:ilvl w:val="0"/>
          <w:numId w:val="1"/>
        </w:numPr>
        <w:rPr>
          <w:rFonts w:ascii="Source Sans Pro Light" w:hAnsi="Source Sans Pro Light"/>
        </w:rPr>
      </w:pPr>
      <w:r w:rsidRPr="00AB675F">
        <w:rPr>
          <w:rFonts w:ascii="Source Sans Pro Light" w:hAnsi="Source Sans Pro Light"/>
        </w:rPr>
        <w:t xml:space="preserve">Use </w:t>
      </w:r>
      <w:r w:rsidR="009E0627" w:rsidRPr="00AB675F">
        <w:rPr>
          <w:rFonts w:ascii="Source Sans Pro Light" w:hAnsi="Source Sans Pro Light"/>
        </w:rPr>
        <w:t>Cases and Benefits</w:t>
      </w:r>
      <w:r w:rsidR="00E265CC"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r>
      <w:r w:rsidR="00010F16" w:rsidRPr="00AB675F">
        <w:rPr>
          <w:rFonts w:ascii="Source Sans Pro Light" w:hAnsi="Source Sans Pro Light"/>
        </w:rPr>
        <w:t>3</w:t>
      </w:r>
    </w:p>
    <w:p w14:paraId="5C6DB2CC" w14:textId="741EF561" w:rsidR="009E0627" w:rsidRPr="00AB675F" w:rsidRDefault="00644D04" w:rsidP="00D230D9">
      <w:pPr>
        <w:pStyle w:val="ListParagraph"/>
        <w:numPr>
          <w:ilvl w:val="0"/>
          <w:numId w:val="1"/>
        </w:numPr>
        <w:rPr>
          <w:rFonts w:ascii="Source Sans Pro Light" w:hAnsi="Source Sans Pro Light"/>
        </w:rPr>
      </w:pPr>
      <w:r w:rsidRPr="00AB675F">
        <w:rPr>
          <w:rFonts w:ascii="Source Sans Pro Light" w:hAnsi="Source Sans Pro Light"/>
        </w:rPr>
        <w:t>Research</w:t>
      </w:r>
    </w:p>
    <w:p w14:paraId="61452CA5" w14:textId="4FC92531" w:rsidR="00E265CC" w:rsidRPr="00AB675F" w:rsidRDefault="00E265CC" w:rsidP="00D230D9">
      <w:pPr>
        <w:pStyle w:val="ListParagraph"/>
        <w:numPr>
          <w:ilvl w:val="1"/>
          <w:numId w:val="1"/>
        </w:numPr>
        <w:rPr>
          <w:rFonts w:ascii="Source Sans Pro Light" w:hAnsi="Source Sans Pro Light"/>
        </w:rPr>
      </w:pPr>
      <w:r w:rsidRPr="00AB675F">
        <w:rPr>
          <w:rFonts w:ascii="Source Sans Pro Light" w:hAnsi="Source Sans Pro Light"/>
        </w:rPr>
        <w:t>Market Research</w:t>
      </w:r>
      <w:r w:rsidRPr="00AB675F">
        <w:rPr>
          <w:rFonts w:ascii="Source Sans Pro Light" w:hAnsi="Source Sans Pro Light"/>
        </w:rPr>
        <w:tab/>
      </w:r>
      <w:r w:rsidRPr="00AB675F">
        <w:rPr>
          <w:rFonts w:ascii="Source Sans Pro Light" w:hAnsi="Source Sans Pro Light"/>
        </w:rPr>
        <w:tab/>
      </w:r>
      <w:r w:rsidRPr="00AB675F">
        <w:rPr>
          <w:rFonts w:ascii="Source Sans Pro Light" w:hAnsi="Source Sans Pro Light"/>
        </w:rPr>
        <w:tab/>
      </w:r>
      <w:r w:rsidRPr="00AB675F">
        <w:rPr>
          <w:rFonts w:ascii="Source Sans Pro Light" w:hAnsi="Source Sans Pro Light"/>
        </w:rPr>
        <w:tab/>
      </w:r>
      <w:r w:rsidRPr="00AB675F">
        <w:rPr>
          <w:rFonts w:ascii="Source Sans Pro Light" w:hAnsi="Source Sans Pro Light"/>
        </w:rPr>
        <w:tab/>
      </w:r>
      <w:r w:rsidRPr="00AB675F">
        <w:rPr>
          <w:rFonts w:ascii="Source Sans Pro Light" w:hAnsi="Source Sans Pro Light"/>
        </w:rPr>
        <w:tab/>
      </w:r>
      <w:r w:rsidRPr="00AB675F">
        <w:rPr>
          <w:rFonts w:ascii="Source Sans Pro Light" w:hAnsi="Source Sans Pro Light"/>
        </w:rPr>
        <w:tab/>
      </w:r>
      <w:r w:rsidRPr="00AB675F">
        <w:rPr>
          <w:rFonts w:ascii="Source Sans Pro Light" w:hAnsi="Source Sans Pro Light"/>
        </w:rPr>
        <w:tab/>
      </w:r>
      <w:r w:rsidR="00010F16" w:rsidRPr="00AB675F">
        <w:rPr>
          <w:rFonts w:ascii="Source Sans Pro Light" w:hAnsi="Source Sans Pro Light"/>
        </w:rPr>
        <w:t>3</w:t>
      </w:r>
    </w:p>
    <w:p w14:paraId="6A6BF79C" w14:textId="348116E7" w:rsidR="00E265CC" w:rsidRPr="00AB675F" w:rsidRDefault="00E265CC" w:rsidP="00D230D9">
      <w:pPr>
        <w:pStyle w:val="ListParagraph"/>
        <w:numPr>
          <w:ilvl w:val="1"/>
          <w:numId w:val="1"/>
        </w:numPr>
        <w:rPr>
          <w:rFonts w:ascii="Source Sans Pro Light" w:hAnsi="Source Sans Pro Light"/>
        </w:rPr>
      </w:pPr>
      <w:r w:rsidRPr="00AB675F">
        <w:rPr>
          <w:rFonts w:ascii="Source Sans Pro Light" w:hAnsi="Source Sans Pro Light"/>
        </w:rPr>
        <w:t>Technical Research</w:t>
      </w:r>
      <w:r w:rsidRPr="00AB675F">
        <w:rPr>
          <w:rFonts w:ascii="Source Sans Pro Light" w:hAnsi="Source Sans Pro Light"/>
        </w:rPr>
        <w:tab/>
      </w:r>
      <w:r w:rsidRPr="00AB675F">
        <w:rPr>
          <w:rFonts w:ascii="Source Sans Pro Light" w:hAnsi="Source Sans Pro Light"/>
        </w:rPr>
        <w:tab/>
      </w:r>
      <w:r w:rsidRPr="00AB675F">
        <w:rPr>
          <w:rFonts w:ascii="Source Sans Pro Light" w:hAnsi="Source Sans Pro Light"/>
        </w:rPr>
        <w:tab/>
      </w:r>
      <w:r w:rsidRPr="00AB675F">
        <w:rPr>
          <w:rFonts w:ascii="Source Sans Pro Light" w:hAnsi="Source Sans Pro Light"/>
        </w:rPr>
        <w:tab/>
      </w:r>
      <w:r w:rsidRPr="00AB675F">
        <w:rPr>
          <w:rFonts w:ascii="Source Sans Pro Light" w:hAnsi="Source Sans Pro Light"/>
        </w:rPr>
        <w:tab/>
      </w:r>
      <w:r w:rsidRPr="00AB675F">
        <w:rPr>
          <w:rFonts w:ascii="Source Sans Pro Light" w:hAnsi="Source Sans Pro Light"/>
        </w:rPr>
        <w:tab/>
      </w:r>
      <w:r w:rsidRPr="00AB675F">
        <w:rPr>
          <w:rFonts w:ascii="Source Sans Pro Light" w:hAnsi="Source Sans Pro Light"/>
        </w:rPr>
        <w:tab/>
      </w:r>
      <w:r w:rsidRPr="00AB675F">
        <w:rPr>
          <w:rFonts w:ascii="Source Sans Pro Light" w:hAnsi="Source Sans Pro Light"/>
        </w:rPr>
        <w:tab/>
      </w:r>
      <w:r w:rsidR="00010F16" w:rsidRPr="00AB675F">
        <w:rPr>
          <w:rFonts w:ascii="Source Sans Pro Light" w:hAnsi="Source Sans Pro Light"/>
        </w:rPr>
        <w:t>4</w:t>
      </w:r>
    </w:p>
    <w:p w14:paraId="49441EB3" w14:textId="2C492CEC" w:rsidR="00644D04" w:rsidRPr="00AB675F" w:rsidRDefault="00623397" w:rsidP="00D230D9">
      <w:pPr>
        <w:pStyle w:val="ListParagraph"/>
        <w:numPr>
          <w:ilvl w:val="0"/>
          <w:numId w:val="1"/>
        </w:numPr>
        <w:rPr>
          <w:rFonts w:ascii="Source Sans Pro Light" w:hAnsi="Source Sans Pro Light"/>
        </w:rPr>
      </w:pPr>
      <w:r w:rsidRPr="00AB675F">
        <w:rPr>
          <w:rFonts w:ascii="Source Sans Pro Light" w:hAnsi="Source Sans Pro Light"/>
        </w:rPr>
        <w:t>Case for £10K</w:t>
      </w:r>
    </w:p>
    <w:p w14:paraId="45554E4A" w14:textId="74A807CE" w:rsidR="00E265CC" w:rsidRPr="00AB675F" w:rsidRDefault="00E265CC" w:rsidP="00D230D9">
      <w:pPr>
        <w:pStyle w:val="ListParagraph"/>
        <w:numPr>
          <w:ilvl w:val="1"/>
          <w:numId w:val="1"/>
        </w:numPr>
        <w:rPr>
          <w:rFonts w:ascii="Source Sans Pro Light" w:hAnsi="Source Sans Pro Light"/>
        </w:rPr>
      </w:pPr>
      <w:r w:rsidRPr="00AB675F">
        <w:rPr>
          <w:rFonts w:ascii="Source Sans Pro Light" w:hAnsi="Source Sans Pro Light"/>
        </w:rPr>
        <w:t>Project Plan</w:t>
      </w:r>
      <w:r w:rsidRPr="00AB675F">
        <w:rPr>
          <w:rFonts w:ascii="Source Sans Pro Light" w:hAnsi="Source Sans Pro Light"/>
        </w:rPr>
        <w:tab/>
      </w:r>
      <w:r w:rsidRPr="00AB675F">
        <w:rPr>
          <w:rFonts w:ascii="Source Sans Pro Light" w:hAnsi="Source Sans Pro Light"/>
        </w:rPr>
        <w:tab/>
      </w:r>
      <w:r w:rsidRPr="00AB675F">
        <w:rPr>
          <w:rFonts w:ascii="Source Sans Pro Light" w:hAnsi="Source Sans Pro Light"/>
        </w:rPr>
        <w:tab/>
      </w:r>
      <w:r w:rsidRPr="00AB675F">
        <w:rPr>
          <w:rFonts w:ascii="Source Sans Pro Light" w:hAnsi="Source Sans Pro Light"/>
        </w:rPr>
        <w:tab/>
      </w:r>
      <w:r w:rsidRPr="00AB675F">
        <w:rPr>
          <w:rFonts w:ascii="Source Sans Pro Light" w:hAnsi="Source Sans Pro Light"/>
        </w:rPr>
        <w:tab/>
      </w:r>
      <w:r w:rsidRPr="00AB675F">
        <w:rPr>
          <w:rFonts w:ascii="Source Sans Pro Light" w:hAnsi="Source Sans Pro Light"/>
        </w:rPr>
        <w:tab/>
      </w:r>
      <w:r w:rsidRPr="00AB675F">
        <w:rPr>
          <w:rFonts w:ascii="Source Sans Pro Light" w:hAnsi="Source Sans Pro Light"/>
        </w:rPr>
        <w:tab/>
      </w:r>
      <w:r w:rsidRPr="00AB675F">
        <w:rPr>
          <w:rFonts w:ascii="Source Sans Pro Light" w:hAnsi="Source Sans Pro Light"/>
        </w:rPr>
        <w:tab/>
      </w:r>
      <w:r w:rsidRPr="00AB675F">
        <w:rPr>
          <w:rFonts w:ascii="Source Sans Pro Light" w:hAnsi="Source Sans Pro Light"/>
        </w:rPr>
        <w:tab/>
      </w:r>
      <w:r w:rsidR="00010F16" w:rsidRPr="00AB675F">
        <w:rPr>
          <w:rFonts w:ascii="Source Sans Pro Light" w:hAnsi="Source Sans Pro Light"/>
        </w:rPr>
        <w:t>5</w:t>
      </w:r>
    </w:p>
    <w:p w14:paraId="27F5AEF1" w14:textId="1FD2B072" w:rsidR="00E265CC" w:rsidRPr="00AB675F" w:rsidRDefault="00E265CC" w:rsidP="00D230D9">
      <w:pPr>
        <w:pStyle w:val="ListParagraph"/>
        <w:numPr>
          <w:ilvl w:val="1"/>
          <w:numId w:val="1"/>
        </w:numPr>
        <w:rPr>
          <w:rFonts w:ascii="Source Sans Pro Light" w:hAnsi="Source Sans Pro Light"/>
        </w:rPr>
      </w:pPr>
      <w:r w:rsidRPr="00AB675F">
        <w:rPr>
          <w:rFonts w:ascii="Source Sans Pro Light" w:hAnsi="Source Sans Pro Light"/>
        </w:rPr>
        <w:t>Risk Analysis</w:t>
      </w:r>
      <w:r w:rsidRPr="00AB675F">
        <w:rPr>
          <w:rFonts w:ascii="Source Sans Pro Light" w:hAnsi="Source Sans Pro Light"/>
        </w:rPr>
        <w:tab/>
      </w:r>
      <w:r w:rsidRPr="00AB675F">
        <w:rPr>
          <w:rFonts w:ascii="Source Sans Pro Light" w:hAnsi="Source Sans Pro Light"/>
        </w:rPr>
        <w:tab/>
      </w:r>
      <w:r w:rsidRPr="00AB675F">
        <w:rPr>
          <w:rFonts w:ascii="Source Sans Pro Light" w:hAnsi="Source Sans Pro Light"/>
        </w:rPr>
        <w:tab/>
      </w:r>
      <w:r w:rsidRPr="00AB675F">
        <w:rPr>
          <w:rFonts w:ascii="Source Sans Pro Light" w:hAnsi="Source Sans Pro Light"/>
        </w:rPr>
        <w:tab/>
      </w:r>
      <w:r w:rsidRPr="00AB675F">
        <w:rPr>
          <w:rFonts w:ascii="Source Sans Pro Light" w:hAnsi="Source Sans Pro Light"/>
        </w:rPr>
        <w:tab/>
      </w:r>
      <w:r w:rsidRPr="00AB675F">
        <w:rPr>
          <w:rFonts w:ascii="Source Sans Pro Light" w:hAnsi="Source Sans Pro Light"/>
        </w:rPr>
        <w:tab/>
      </w:r>
      <w:r w:rsidRPr="00AB675F">
        <w:rPr>
          <w:rFonts w:ascii="Source Sans Pro Light" w:hAnsi="Source Sans Pro Light"/>
        </w:rPr>
        <w:tab/>
      </w:r>
      <w:r w:rsidRPr="00AB675F">
        <w:rPr>
          <w:rFonts w:ascii="Source Sans Pro Light" w:hAnsi="Source Sans Pro Light"/>
        </w:rPr>
        <w:tab/>
      </w:r>
      <w:r w:rsidRPr="00AB675F">
        <w:rPr>
          <w:rFonts w:ascii="Source Sans Pro Light" w:hAnsi="Source Sans Pro Light"/>
        </w:rPr>
        <w:tab/>
      </w:r>
      <w:r w:rsidR="00010F16" w:rsidRPr="00AB675F">
        <w:rPr>
          <w:rFonts w:ascii="Source Sans Pro Light" w:hAnsi="Source Sans Pro Light"/>
        </w:rPr>
        <w:t>6</w:t>
      </w:r>
    </w:p>
    <w:p w14:paraId="10D8F047" w14:textId="3D0DF06F" w:rsidR="00F63025" w:rsidRPr="00AB675F" w:rsidRDefault="00F63025" w:rsidP="00D230D9">
      <w:pPr>
        <w:pStyle w:val="ListParagraph"/>
        <w:numPr>
          <w:ilvl w:val="0"/>
          <w:numId w:val="1"/>
        </w:numPr>
        <w:rPr>
          <w:rFonts w:ascii="Source Sans Pro Light" w:hAnsi="Source Sans Pro Light"/>
        </w:rPr>
      </w:pPr>
      <w:r w:rsidRPr="00AB675F">
        <w:rPr>
          <w:rFonts w:ascii="Source Sans Pro Light" w:hAnsi="Source Sans Pro Light"/>
        </w:rPr>
        <w:t>Conclusion</w:t>
      </w:r>
      <w:r w:rsidR="000A42C3"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r>
      <w:r w:rsidR="00C0772F">
        <w:rPr>
          <w:rFonts w:ascii="Source Sans Pro Light" w:hAnsi="Source Sans Pro Light"/>
        </w:rPr>
        <w:t>6</w:t>
      </w:r>
    </w:p>
    <w:p w14:paraId="468C69C8" w14:textId="5ACDA4F8" w:rsidR="00F63025" w:rsidRPr="00AB675F" w:rsidRDefault="00F63025" w:rsidP="00D230D9">
      <w:pPr>
        <w:pStyle w:val="ListParagraph"/>
        <w:numPr>
          <w:ilvl w:val="0"/>
          <w:numId w:val="1"/>
        </w:numPr>
        <w:rPr>
          <w:rFonts w:ascii="Source Sans Pro Light" w:hAnsi="Source Sans Pro Light"/>
        </w:rPr>
      </w:pPr>
      <w:r w:rsidRPr="00AB675F">
        <w:rPr>
          <w:rFonts w:ascii="Source Sans Pro Light" w:hAnsi="Source Sans Pro Light"/>
        </w:rPr>
        <w:t>Bibliography</w:t>
      </w:r>
      <w:r w:rsidR="00E265CC"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r>
      <w:r w:rsidR="00E265CC" w:rsidRPr="00AB675F">
        <w:rPr>
          <w:rFonts w:ascii="Source Sans Pro Light" w:hAnsi="Source Sans Pro Light"/>
        </w:rPr>
        <w:tab/>
      </w:r>
      <w:r w:rsidR="00C0772F">
        <w:rPr>
          <w:rFonts w:ascii="Source Sans Pro Light" w:hAnsi="Source Sans Pro Light"/>
        </w:rPr>
        <w:t>6</w:t>
      </w:r>
    </w:p>
    <w:p w14:paraId="7E43E5DE" w14:textId="2449C569" w:rsidR="000A42C3" w:rsidRPr="00AB675F" w:rsidRDefault="00E265CC" w:rsidP="00D230D9">
      <w:pPr>
        <w:pStyle w:val="ListParagraph"/>
        <w:numPr>
          <w:ilvl w:val="0"/>
          <w:numId w:val="1"/>
        </w:numPr>
        <w:rPr>
          <w:rFonts w:ascii="Source Sans Pro Light" w:hAnsi="Source Sans Pro Light"/>
        </w:rPr>
      </w:pPr>
      <w:r w:rsidRPr="00AB675F">
        <w:rPr>
          <w:rFonts w:ascii="Source Sans Pro Light" w:hAnsi="Source Sans Pro Light"/>
        </w:rPr>
        <w:t>Appendi</w:t>
      </w:r>
      <w:r w:rsidR="000A42C3" w:rsidRPr="00AB675F">
        <w:rPr>
          <w:rFonts w:ascii="Source Sans Pro Light" w:hAnsi="Source Sans Pro Light"/>
        </w:rPr>
        <w:t>ces</w:t>
      </w:r>
      <w:r w:rsidR="00AA4F42" w:rsidRPr="00AB675F">
        <w:rPr>
          <w:rFonts w:ascii="Source Sans Pro Light" w:hAnsi="Source Sans Pro Light"/>
        </w:rPr>
        <w:tab/>
      </w:r>
      <w:r w:rsidR="00AA4F42" w:rsidRPr="00AB675F">
        <w:rPr>
          <w:rFonts w:ascii="Source Sans Pro Light" w:hAnsi="Source Sans Pro Light"/>
        </w:rPr>
        <w:tab/>
      </w:r>
      <w:r w:rsidR="00AA4F42" w:rsidRPr="00AB675F">
        <w:rPr>
          <w:rFonts w:ascii="Source Sans Pro Light" w:hAnsi="Source Sans Pro Light"/>
        </w:rPr>
        <w:tab/>
      </w:r>
      <w:r w:rsidR="00AA4F42" w:rsidRPr="00AB675F">
        <w:rPr>
          <w:rFonts w:ascii="Source Sans Pro Light" w:hAnsi="Source Sans Pro Light"/>
        </w:rPr>
        <w:tab/>
      </w:r>
      <w:r w:rsidR="00AA4F42" w:rsidRPr="00AB675F">
        <w:rPr>
          <w:rFonts w:ascii="Source Sans Pro Light" w:hAnsi="Source Sans Pro Light"/>
        </w:rPr>
        <w:tab/>
      </w:r>
      <w:r w:rsidR="00AA4F42" w:rsidRPr="00AB675F">
        <w:rPr>
          <w:rFonts w:ascii="Source Sans Pro Light" w:hAnsi="Source Sans Pro Light"/>
        </w:rPr>
        <w:tab/>
      </w:r>
      <w:r w:rsidR="00AA4F42" w:rsidRPr="00AB675F">
        <w:rPr>
          <w:rFonts w:ascii="Source Sans Pro Light" w:hAnsi="Source Sans Pro Light"/>
        </w:rPr>
        <w:tab/>
      </w:r>
      <w:r w:rsidR="00AA4F42" w:rsidRPr="00AB675F">
        <w:rPr>
          <w:rFonts w:ascii="Source Sans Pro Light" w:hAnsi="Source Sans Pro Light"/>
        </w:rPr>
        <w:tab/>
      </w:r>
      <w:r w:rsidR="00AA4F42" w:rsidRPr="00AB675F">
        <w:rPr>
          <w:rFonts w:ascii="Source Sans Pro Light" w:hAnsi="Source Sans Pro Light"/>
        </w:rPr>
        <w:tab/>
      </w:r>
      <w:r w:rsidR="004E6960" w:rsidRPr="00AB675F">
        <w:rPr>
          <w:rFonts w:ascii="Source Sans Pro Light" w:hAnsi="Source Sans Pro Light"/>
        </w:rPr>
        <w:tab/>
      </w:r>
      <w:r w:rsidR="00B274F0">
        <w:rPr>
          <w:rFonts w:ascii="Source Sans Pro Light" w:hAnsi="Source Sans Pro Light"/>
        </w:rPr>
        <w:t>7</w:t>
      </w:r>
    </w:p>
    <w:p w14:paraId="287EDE41" w14:textId="77777777" w:rsidR="005F5A52" w:rsidRPr="00AB675F" w:rsidRDefault="005F5A52" w:rsidP="00036E92">
      <w:pPr>
        <w:spacing w:line="240" w:lineRule="auto"/>
        <w:rPr>
          <w:rFonts w:ascii="Source Sans Pro Light" w:eastAsia="Calibri" w:hAnsi="Source Sans Pro Light" w:cs="Calibri"/>
        </w:rPr>
      </w:pPr>
    </w:p>
    <w:p w14:paraId="6536182F" w14:textId="3C7325D3" w:rsidR="00036E92" w:rsidRPr="00AB675F" w:rsidRDefault="63676E7C" w:rsidP="00036E92">
      <w:pPr>
        <w:spacing w:line="240" w:lineRule="auto"/>
        <w:rPr>
          <w:rFonts w:ascii="Source Sans Pro Light" w:eastAsia="Calibri" w:hAnsi="Source Sans Pro Light" w:cs="Calibri"/>
        </w:rPr>
      </w:pPr>
      <w:r w:rsidRPr="00AB675F">
        <w:rPr>
          <w:rFonts w:ascii="Source Sans Pro Light" w:eastAsia="Calibri" w:hAnsi="Source Sans Pro Light" w:cs="Calibri"/>
        </w:rPr>
        <w:t xml:space="preserve"> </w:t>
      </w:r>
      <w:r w:rsidR="2F84E26C" w:rsidRPr="00AB675F">
        <w:rPr>
          <w:rFonts w:ascii="Source Sans Pro Light" w:eastAsia="Source Sans Pro Light" w:hAnsi="Source Sans Pro Light" w:cs="Source Sans Pro Light"/>
          <w:sz w:val="32"/>
          <w:szCs w:val="32"/>
          <w:u w:val="single"/>
        </w:rPr>
        <w:t>Introduction</w:t>
      </w:r>
    </w:p>
    <w:p w14:paraId="6215A397" w14:textId="63BC3894" w:rsidR="0091522C" w:rsidRPr="00AB675F" w:rsidRDefault="00367F44" w:rsidP="32781E32">
      <w:pPr>
        <w:spacing w:line="240" w:lineRule="auto"/>
        <w:rPr>
          <w:rFonts w:ascii="Source Sans Pro Light" w:eastAsia="Source Sans Pro Light" w:hAnsi="Source Sans Pro Light" w:cs="Source Sans Pro Light"/>
        </w:rPr>
      </w:pPr>
      <w:commentRangeStart w:id="1"/>
      <w:r w:rsidRPr="00AB675F">
        <w:rPr>
          <w:rFonts w:ascii="Source Sans Pro Light" w:eastAsia="Source Sans Pro Light" w:hAnsi="Source Sans Pro Light" w:cs="Source Sans Pro Light"/>
        </w:rPr>
        <w:t>It is estimated that t</w:t>
      </w:r>
      <w:r w:rsidR="00D54F27" w:rsidRPr="00AB675F">
        <w:rPr>
          <w:rFonts w:ascii="Source Sans Pro Light" w:eastAsia="Source Sans Pro Light" w:hAnsi="Source Sans Pro Light" w:cs="Source Sans Pro Light"/>
        </w:rPr>
        <w:t xml:space="preserve">he North Sea </w:t>
      </w:r>
      <w:r w:rsidR="00E34663" w:rsidRPr="00AB675F">
        <w:rPr>
          <w:rFonts w:ascii="Source Sans Pro Light" w:eastAsia="Source Sans Pro Light" w:hAnsi="Source Sans Pro Light" w:cs="Source Sans Pro Light"/>
        </w:rPr>
        <w:t>spends in excess of</w:t>
      </w:r>
      <w:r w:rsidR="003F4B5E" w:rsidRPr="00AB675F">
        <w:rPr>
          <w:rFonts w:ascii="Source Sans Pro Light" w:eastAsia="Source Sans Pro Light" w:hAnsi="Source Sans Pro Light" w:cs="Source Sans Pro Light"/>
        </w:rPr>
        <w:t xml:space="preserve"> </w:t>
      </w:r>
      <w:r w:rsidR="00D13BA3" w:rsidRPr="00AB675F">
        <w:rPr>
          <w:rFonts w:ascii="Source Sans Pro Light" w:eastAsia="Source Sans Pro Light" w:hAnsi="Source Sans Pro Light" w:cs="Source Sans Pro Light"/>
        </w:rPr>
        <w:t>£850 million</w:t>
      </w:r>
      <w:r w:rsidR="00E34663" w:rsidRPr="00AB675F">
        <w:rPr>
          <w:rFonts w:ascii="Source Sans Pro Light" w:eastAsia="Source Sans Pro Light" w:hAnsi="Source Sans Pro Light" w:cs="Source Sans Pro Light"/>
        </w:rPr>
        <w:t xml:space="preserve"> per annum on </w:t>
      </w:r>
      <w:r w:rsidRPr="00AB675F">
        <w:rPr>
          <w:rFonts w:ascii="Source Sans Pro Light" w:eastAsia="Source Sans Pro Light" w:hAnsi="Source Sans Pro Light" w:cs="Source Sans Pro Light"/>
        </w:rPr>
        <w:t>marine logistics for the operation of offshore installations</w:t>
      </w:r>
      <w:r w:rsidR="00980C5A" w:rsidRPr="00AB675F">
        <w:rPr>
          <w:rFonts w:ascii="Source Sans Pro Light" w:eastAsia="Source Sans Pro Light" w:hAnsi="Source Sans Pro Light" w:cs="Source Sans Pro Light"/>
        </w:rPr>
        <w:t xml:space="preserve">. </w:t>
      </w:r>
      <w:r w:rsidR="004D1859" w:rsidRPr="00AB675F">
        <w:rPr>
          <w:rFonts w:ascii="Source Sans Pro Light" w:eastAsia="Source Sans Pro Light" w:hAnsi="Source Sans Pro Light" w:cs="Source Sans Pro Light"/>
          <w:vertAlign w:val="superscript"/>
        </w:rPr>
        <w:t>(1)</w:t>
      </w:r>
      <w:r w:rsidR="00501719" w:rsidRPr="00AB675F">
        <w:rPr>
          <w:rFonts w:ascii="Source Sans Pro Light" w:eastAsia="Source Sans Pro Light" w:hAnsi="Source Sans Pro Light" w:cs="Source Sans Pro Light"/>
        </w:rPr>
        <w:t xml:space="preserve"> This figure excludes any spend on capital projects and decommissioning activities</w:t>
      </w:r>
      <w:r w:rsidR="004D1859" w:rsidRPr="00AB675F">
        <w:rPr>
          <w:rFonts w:ascii="Source Sans Pro Light" w:eastAsia="Source Sans Pro Light" w:hAnsi="Source Sans Pro Light" w:cs="Source Sans Pro Light"/>
        </w:rPr>
        <w:t xml:space="preserve">. </w:t>
      </w:r>
      <w:r w:rsidR="00D51100" w:rsidRPr="00AB675F">
        <w:rPr>
          <w:rFonts w:ascii="Source Sans Pro Light" w:eastAsia="Source Sans Pro Light" w:hAnsi="Source Sans Pro Light" w:cs="Source Sans Pro Light"/>
        </w:rPr>
        <w:t xml:space="preserve">North Sea operators </w:t>
      </w:r>
      <w:r w:rsidR="008A19EA" w:rsidRPr="00AB675F">
        <w:rPr>
          <w:rFonts w:ascii="Source Sans Pro Light" w:eastAsia="Source Sans Pro Light" w:hAnsi="Source Sans Pro Light" w:cs="Source Sans Pro Light"/>
        </w:rPr>
        <w:t xml:space="preserve">typically contract with one </w:t>
      </w:r>
      <w:r w:rsidR="00B859A8" w:rsidRPr="00AB675F">
        <w:rPr>
          <w:rFonts w:ascii="Source Sans Pro Light" w:eastAsia="Source Sans Pro Light" w:hAnsi="Source Sans Pro Light" w:cs="Source Sans Pro Light"/>
        </w:rPr>
        <w:t xml:space="preserve">of two main marine logistics contractors who in turn provide a combination of both onshore supply bases and </w:t>
      </w:r>
      <w:r w:rsidR="00B3664C" w:rsidRPr="00AB675F">
        <w:rPr>
          <w:rFonts w:ascii="Source Sans Pro Light" w:eastAsia="Source Sans Pro Light" w:hAnsi="Source Sans Pro Light" w:cs="Source Sans Pro Light"/>
        </w:rPr>
        <w:t xml:space="preserve">supply </w:t>
      </w:r>
      <w:r w:rsidR="00E052B0" w:rsidRPr="00AB675F">
        <w:rPr>
          <w:rFonts w:ascii="Source Sans Pro Light" w:eastAsia="Source Sans Pro Light" w:hAnsi="Source Sans Pro Light" w:cs="Source Sans Pro Light"/>
        </w:rPr>
        <w:t>vessels</w:t>
      </w:r>
      <w:r w:rsidR="00C3093A" w:rsidRPr="00AB675F">
        <w:rPr>
          <w:rFonts w:ascii="Source Sans Pro Light" w:eastAsia="Source Sans Pro Light" w:hAnsi="Source Sans Pro Light" w:cs="Source Sans Pro Light"/>
        </w:rPr>
        <w:t xml:space="preserve"> who will transfer </w:t>
      </w:r>
      <w:r w:rsidR="007C68DA" w:rsidRPr="00AB675F">
        <w:rPr>
          <w:rFonts w:ascii="Source Sans Pro Light" w:eastAsia="Source Sans Pro Light" w:hAnsi="Source Sans Pro Light" w:cs="Source Sans Pro Light"/>
        </w:rPr>
        <w:t xml:space="preserve">goods and materials between the key marine ports </w:t>
      </w:r>
      <w:r w:rsidR="00052AC2" w:rsidRPr="00AB675F">
        <w:rPr>
          <w:rFonts w:ascii="Source Sans Pro Light" w:eastAsia="Source Sans Pro Light" w:hAnsi="Source Sans Pro Light" w:cs="Source Sans Pro Light"/>
        </w:rPr>
        <w:t xml:space="preserve">(Aberdeen, </w:t>
      </w:r>
      <w:r w:rsidR="00A2585C" w:rsidRPr="00AB675F">
        <w:rPr>
          <w:rFonts w:ascii="Source Sans Pro Light" w:eastAsia="Source Sans Pro Light" w:hAnsi="Source Sans Pro Light" w:cs="Source Sans Pro Light"/>
        </w:rPr>
        <w:t>Peterhead, Kington-upon-Hull) and their offshore installations. Costs can be variable and can either be locked in through long term cont</w:t>
      </w:r>
      <w:r w:rsidR="00401A5A" w:rsidRPr="00AB675F">
        <w:rPr>
          <w:rFonts w:ascii="Source Sans Pro Light" w:eastAsia="Source Sans Pro Light" w:hAnsi="Source Sans Pro Light" w:cs="Source Sans Pro Light"/>
        </w:rPr>
        <w:t>r</w:t>
      </w:r>
      <w:r w:rsidR="00A2585C" w:rsidRPr="00AB675F">
        <w:rPr>
          <w:rFonts w:ascii="Source Sans Pro Light" w:eastAsia="Source Sans Pro Light" w:hAnsi="Source Sans Pro Light" w:cs="Source Sans Pro Light"/>
        </w:rPr>
        <w:t xml:space="preserve">acts or equally operators can access vessels through the spot market during periods of high demand or </w:t>
      </w:r>
      <w:r w:rsidR="001F6BE6" w:rsidRPr="00AB675F">
        <w:rPr>
          <w:rFonts w:ascii="Source Sans Pro Light" w:eastAsia="Source Sans Pro Light" w:hAnsi="Source Sans Pro Light" w:cs="Source Sans Pro Light"/>
        </w:rPr>
        <w:t xml:space="preserve">equally when emergent </w:t>
      </w:r>
      <w:r w:rsidR="00A91E2E" w:rsidRPr="00AB675F">
        <w:rPr>
          <w:rFonts w:ascii="Source Sans Pro Light" w:eastAsia="Source Sans Pro Light" w:hAnsi="Source Sans Pro Light" w:cs="Source Sans Pro Light"/>
        </w:rPr>
        <w:t>issues (</w:t>
      </w:r>
      <w:r w:rsidR="009D54C3" w:rsidRPr="00AB675F">
        <w:rPr>
          <w:rFonts w:ascii="Source Sans Pro Light" w:eastAsia="Source Sans Pro Light" w:hAnsi="Source Sans Pro Light" w:cs="Source Sans Pro Light"/>
        </w:rPr>
        <w:t>e.g.</w:t>
      </w:r>
      <w:r w:rsidR="00A91E2E" w:rsidRPr="00AB675F">
        <w:rPr>
          <w:rFonts w:ascii="Source Sans Pro Light" w:eastAsia="Source Sans Pro Light" w:hAnsi="Source Sans Pro Light" w:cs="Source Sans Pro Light"/>
        </w:rPr>
        <w:t xml:space="preserve"> </w:t>
      </w:r>
      <w:r w:rsidR="00960590" w:rsidRPr="00AB675F">
        <w:rPr>
          <w:rFonts w:ascii="Source Sans Pro Light" w:eastAsia="Source Sans Pro Light" w:hAnsi="Source Sans Pro Light" w:cs="Source Sans Pro Light"/>
        </w:rPr>
        <w:t>production outages) drive an immediate need.</w:t>
      </w:r>
      <w:r w:rsidR="00861362" w:rsidRPr="00AB675F">
        <w:rPr>
          <w:rFonts w:ascii="Source Sans Pro Light" w:eastAsia="Source Sans Pro Light" w:hAnsi="Source Sans Pro Light" w:cs="Source Sans Pro Light"/>
        </w:rPr>
        <w:t xml:space="preserve"> Based on 2018 </w:t>
      </w:r>
      <w:r w:rsidR="00651EC5" w:rsidRPr="00AB675F">
        <w:rPr>
          <w:rFonts w:ascii="Source Sans Pro Light" w:eastAsia="Source Sans Pro Light" w:hAnsi="Source Sans Pro Light" w:cs="Source Sans Pro Light"/>
        </w:rPr>
        <w:t>demand, spot market rates varied between £7,500 and £15,000 per day dependant on boat size and class</w:t>
      </w:r>
      <w:r w:rsidR="002224E1" w:rsidRPr="00AB675F">
        <w:rPr>
          <w:rFonts w:ascii="Source Sans Pro Light" w:eastAsia="Source Sans Pro Light" w:hAnsi="Source Sans Pro Light" w:cs="Source Sans Pro Light"/>
        </w:rPr>
        <w:t xml:space="preserve">. </w:t>
      </w:r>
      <w:r w:rsidR="002224E1" w:rsidRPr="00AB675F">
        <w:rPr>
          <w:rFonts w:ascii="Source Sans Pro Light" w:eastAsia="Source Sans Pro Light" w:hAnsi="Source Sans Pro Light" w:cs="Source Sans Pro Light"/>
          <w:vertAlign w:val="superscript"/>
        </w:rPr>
        <w:t>(2)</w:t>
      </w:r>
      <w:r w:rsidR="00651EC5" w:rsidRPr="00AB675F">
        <w:rPr>
          <w:rFonts w:ascii="Source Sans Pro Light" w:eastAsia="Source Sans Pro Light" w:hAnsi="Source Sans Pro Light" w:cs="Source Sans Pro Light"/>
        </w:rPr>
        <w:t xml:space="preserve"> </w:t>
      </w:r>
    </w:p>
    <w:p w14:paraId="11236107" w14:textId="2D97BD00" w:rsidR="00327B26" w:rsidRPr="00AB675F" w:rsidRDefault="00110554" w:rsidP="32781E32">
      <w:pPr>
        <w:spacing w:line="240" w:lineRule="auto"/>
        <w:rPr>
          <w:rFonts w:ascii="Source Sans Pro Light" w:eastAsia="Source Sans Pro Light" w:hAnsi="Source Sans Pro Light" w:cs="Source Sans Pro Light"/>
        </w:rPr>
      </w:pPr>
      <w:r w:rsidRPr="00AB675F">
        <w:rPr>
          <w:rFonts w:ascii="Source Sans Pro Light" w:eastAsia="Source Sans Pro Light" w:hAnsi="Source Sans Pro Light" w:cs="Source Sans Pro Light"/>
        </w:rPr>
        <w:t xml:space="preserve">Vessel </w:t>
      </w:r>
      <w:r w:rsidR="00A60A5B" w:rsidRPr="00AB675F">
        <w:rPr>
          <w:rFonts w:ascii="Source Sans Pro Light" w:eastAsia="Source Sans Pro Light" w:hAnsi="Source Sans Pro Light" w:cs="Source Sans Pro Light"/>
        </w:rPr>
        <w:t>deck space</w:t>
      </w:r>
      <w:r w:rsidRPr="00AB675F">
        <w:rPr>
          <w:rFonts w:ascii="Source Sans Pro Light" w:eastAsia="Source Sans Pro Light" w:hAnsi="Source Sans Pro Light" w:cs="Source Sans Pro Light"/>
        </w:rPr>
        <w:t xml:space="preserve"> and vessel </w:t>
      </w:r>
      <w:r w:rsidR="00D46EB8" w:rsidRPr="00AB675F">
        <w:rPr>
          <w:rFonts w:ascii="Source Sans Pro Light" w:eastAsia="Source Sans Pro Light" w:hAnsi="Source Sans Pro Light" w:cs="Source Sans Pro Light"/>
        </w:rPr>
        <w:t xml:space="preserve">routing are two known factors which drive inefficiency into the supply </w:t>
      </w:r>
      <w:r w:rsidR="003F3395" w:rsidRPr="00AB675F">
        <w:rPr>
          <w:rFonts w:ascii="Source Sans Pro Light" w:eastAsia="Source Sans Pro Light" w:hAnsi="Source Sans Pro Light" w:cs="Source Sans Pro Light"/>
        </w:rPr>
        <w:t>vessel</w:t>
      </w:r>
      <w:r w:rsidR="00D46EB8" w:rsidRPr="00AB675F">
        <w:rPr>
          <w:rFonts w:ascii="Source Sans Pro Light" w:eastAsia="Source Sans Pro Light" w:hAnsi="Source Sans Pro Light" w:cs="Source Sans Pro Light"/>
        </w:rPr>
        <w:t xml:space="preserve"> market. </w:t>
      </w:r>
      <w:r w:rsidR="00CE0C43" w:rsidRPr="00AB675F">
        <w:rPr>
          <w:rFonts w:ascii="Source Sans Pro Light" w:eastAsia="Source Sans Pro Light" w:hAnsi="Source Sans Pro Light" w:cs="Source Sans Pro Light"/>
        </w:rPr>
        <w:t xml:space="preserve">It is estimated </w:t>
      </w:r>
      <w:r w:rsidR="00245FE6" w:rsidRPr="00AB675F">
        <w:rPr>
          <w:rFonts w:ascii="Source Sans Pro Light" w:eastAsia="Source Sans Pro Light" w:hAnsi="Source Sans Pro Light" w:cs="Source Sans Pro Light"/>
        </w:rPr>
        <w:t xml:space="preserve">that </w:t>
      </w:r>
      <w:r w:rsidR="006308E6" w:rsidRPr="00AB675F">
        <w:rPr>
          <w:rFonts w:ascii="Source Sans Pro Light" w:eastAsia="Source Sans Pro Light" w:hAnsi="Source Sans Pro Light" w:cs="Source Sans Pro Light"/>
        </w:rPr>
        <w:t>vessel</w:t>
      </w:r>
      <w:r w:rsidR="00A60A5B" w:rsidRPr="00AB675F">
        <w:rPr>
          <w:rFonts w:ascii="Source Sans Pro Light" w:eastAsia="Source Sans Pro Light" w:hAnsi="Source Sans Pro Light" w:cs="Source Sans Pro Light"/>
        </w:rPr>
        <w:t xml:space="preserve"> utilisation could increase by up to 50% as a consequence of more efficient vessel routing and</w:t>
      </w:r>
      <w:r w:rsidR="0067536D" w:rsidRPr="00AB675F">
        <w:rPr>
          <w:rFonts w:ascii="Source Sans Pro Light" w:eastAsia="Source Sans Pro Light" w:hAnsi="Source Sans Pro Light" w:cs="Source Sans Pro Light"/>
        </w:rPr>
        <w:t xml:space="preserve"> better deck loading. The main issue and impediment to such an improvement which would inherently drive the cost of offshore operation</w:t>
      </w:r>
      <w:r w:rsidR="00A36B44" w:rsidRPr="00AB675F">
        <w:rPr>
          <w:rFonts w:ascii="Source Sans Pro Light" w:eastAsia="Source Sans Pro Light" w:hAnsi="Source Sans Pro Light" w:cs="Source Sans Pro Light"/>
        </w:rPr>
        <w:t xml:space="preserve">s down </w:t>
      </w:r>
      <w:r w:rsidR="00B95B77" w:rsidRPr="00AB675F">
        <w:rPr>
          <w:rFonts w:ascii="Source Sans Pro Light" w:eastAsia="Source Sans Pro Light" w:hAnsi="Source Sans Pro Light" w:cs="Source Sans Pro Light"/>
        </w:rPr>
        <w:t xml:space="preserve">is that platform operators do not have </w:t>
      </w:r>
      <w:r w:rsidR="00D80DA5" w:rsidRPr="00AB675F">
        <w:rPr>
          <w:rFonts w:ascii="Source Sans Pro Light" w:eastAsia="Source Sans Pro Light" w:hAnsi="Source Sans Pro Light" w:cs="Source Sans Pro Light"/>
        </w:rPr>
        <w:t xml:space="preserve">immediate access and knowledge of spare vessel capacity across the North </w:t>
      </w:r>
      <w:r w:rsidR="00327B26" w:rsidRPr="00AB675F">
        <w:rPr>
          <w:rFonts w:ascii="Source Sans Pro Light" w:eastAsia="Source Sans Pro Light" w:hAnsi="Source Sans Pro Light" w:cs="Source Sans Pro Light"/>
        </w:rPr>
        <w:t>S</w:t>
      </w:r>
      <w:r w:rsidR="00D80DA5" w:rsidRPr="00AB675F">
        <w:rPr>
          <w:rFonts w:ascii="Source Sans Pro Light" w:eastAsia="Source Sans Pro Light" w:hAnsi="Source Sans Pro Light" w:cs="Source Sans Pro Light"/>
        </w:rPr>
        <w:t xml:space="preserve">ea, regardless of </w:t>
      </w:r>
      <w:r w:rsidR="00DF059D" w:rsidRPr="00AB675F">
        <w:rPr>
          <w:rFonts w:ascii="Source Sans Pro Light" w:eastAsia="Source Sans Pro Light" w:hAnsi="Source Sans Pro Light" w:cs="Source Sans Pro Light"/>
        </w:rPr>
        <w:t xml:space="preserve">any contractual </w:t>
      </w:r>
      <w:r w:rsidR="00D1372A" w:rsidRPr="00AB675F">
        <w:rPr>
          <w:rFonts w:ascii="Source Sans Pro Light" w:eastAsia="Source Sans Pro Light" w:hAnsi="Source Sans Pro Light" w:cs="Source Sans Pro Light"/>
        </w:rPr>
        <w:t xml:space="preserve">constraints. </w:t>
      </w:r>
      <w:r w:rsidR="006308E6" w:rsidRPr="00AB675F">
        <w:rPr>
          <w:rFonts w:ascii="Source Sans Pro Light" w:eastAsia="Source Sans Pro Light" w:hAnsi="Source Sans Pro Light" w:cs="Source Sans Pro Light"/>
        </w:rPr>
        <w:t xml:space="preserve"> </w:t>
      </w:r>
    </w:p>
    <w:p w14:paraId="377A8AE1" w14:textId="6F7F4A06" w:rsidR="00C4527F" w:rsidRPr="00AB675F" w:rsidRDefault="008056DE" w:rsidP="6D0A4C36">
      <w:pPr>
        <w:spacing w:line="240" w:lineRule="auto"/>
        <w:rPr>
          <w:rFonts w:ascii="Source Sans Pro Light" w:eastAsia="Source Sans Pro Light" w:hAnsi="Source Sans Pro Light" w:cs="Source Sans Pro Light"/>
        </w:rPr>
      </w:pPr>
      <w:r w:rsidRPr="00AB675F">
        <w:rPr>
          <w:rFonts w:ascii="Source Sans Pro Light" w:eastAsia="Source Sans Pro Light" w:hAnsi="Source Sans Pro Light" w:cs="Source Sans Pro Light"/>
        </w:rPr>
        <w:t xml:space="preserve">With the introduction of </w:t>
      </w:r>
      <w:r w:rsidR="000C4700" w:rsidRPr="00AB675F">
        <w:rPr>
          <w:rFonts w:ascii="Source Sans Pro Light" w:eastAsia="Source Sans Pro Light" w:hAnsi="Source Sans Pro Light" w:cs="Source Sans Pro Light"/>
        </w:rPr>
        <w:t>SpaceShips</w:t>
      </w:r>
      <w:r w:rsidR="008D77B4" w:rsidRPr="00AB675F">
        <w:rPr>
          <w:rFonts w:ascii="Source Sans Pro Light" w:eastAsia="Source Sans Pro Light" w:hAnsi="Source Sans Pro Light" w:cs="Source Sans Pro Light"/>
        </w:rPr>
        <w:t>, operators will be able to</w:t>
      </w:r>
      <w:r w:rsidR="00F6120F" w:rsidRPr="00AB675F">
        <w:rPr>
          <w:rFonts w:ascii="Source Sans Pro Light" w:eastAsia="Source Sans Pro Light" w:hAnsi="Source Sans Pro Light" w:cs="Source Sans Pro Light"/>
        </w:rPr>
        <w:t xml:space="preserve"> improve vessel utilisation without the need for extensive planning and collaboration amongst operators as well as the supply chain</w:t>
      </w:r>
      <w:r w:rsidR="007F262E" w:rsidRPr="00AB675F">
        <w:rPr>
          <w:rFonts w:ascii="Source Sans Pro Light" w:eastAsia="Source Sans Pro Light" w:hAnsi="Source Sans Pro Light" w:cs="Source Sans Pro Light"/>
        </w:rPr>
        <w:t xml:space="preserve">. Current behaviours in the industry continue to drive </w:t>
      </w:r>
      <w:r w:rsidR="002775CF" w:rsidRPr="00AB675F">
        <w:rPr>
          <w:rFonts w:ascii="Source Sans Pro Light" w:eastAsia="Source Sans Pro Light" w:hAnsi="Source Sans Pro Light" w:cs="Source Sans Pro Light"/>
        </w:rPr>
        <w:t>com</w:t>
      </w:r>
      <w:r w:rsidR="002B3963" w:rsidRPr="00AB675F">
        <w:rPr>
          <w:rFonts w:ascii="Source Sans Pro Light" w:eastAsia="Source Sans Pro Light" w:hAnsi="Source Sans Pro Light" w:cs="Source Sans Pro Light"/>
        </w:rPr>
        <w:t xml:space="preserve">bative behaviours between marine logistics </w:t>
      </w:r>
      <w:r w:rsidR="005C2D0F" w:rsidRPr="00AB675F">
        <w:rPr>
          <w:rFonts w:ascii="Source Sans Pro Light" w:eastAsia="Source Sans Pro Light" w:hAnsi="Source Sans Pro Light" w:cs="Source Sans Pro Light"/>
        </w:rPr>
        <w:t>providers</w:t>
      </w:r>
      <w:r w:rsidR="005E2913" w:rsidRPr="00AB675F">
        <w:rPr>
          <w:rFonts w:ascii="Source Sans Pro Light" w:eastAsia="Source Sans Pro Light" w:hAnsi="Source Sans Pro Light" w:cs="Source Sans Pro Light"/>
        </w:rPr>
        <w:t xml:space="preserve">. </w:t>
      </w:r>
      <w:r w:rsidR="003C03A7" w:rsidRPr="00AB675F">
        <w:rPr>
          <w:rFonts w:ascii="Source Sans Pro Light" w:eastAsia="Source Sans Pro Light" w:hAnsi="Source Sans Pro Light" w:cs="Source Sans Pro Light"/>
        </w:rPr>
        <w:t>Similarly,</w:t>
      </w:r>
      <w:r w:rsidR="005E2913" w:rsidRPr="00AB675F">
        <w:rPr>
          <w:rFonts w:ascii="Source Sans Pro Light" w:eastAsia="Source Sans Pro Light" w:hAnsi="Source Sans Pro Light" w:cs="Source Sans Pro Light"/>
        </w:rPr>
        <w:t xml:space="preserve"> operators continue to prioritise their own needs over the broader needs of the industry to be more cost efficient. </w:t>
      </w:r>
      <w:r w:rsidR="00FE75A7" w:rsidRPr="00AB675F">
        <w:rPr>
          <w:rFonts w:ascii="Source Sans Pro Light" w:eastAsia="Source Sans Pro Light" w:hAnsi="Source Sans Pro Light" w:cs="Source Sans Pro Light"/>
        </w:rPr>
        <w:t xml:space="preserve">Operators will also </w:t>
      </w:r>
      <w:r w:rsidR="00B7660D" w:rsidRPr="00AB675F">
        <w:rPr>
          <w:rFonts w:ascii="Source Sans Pro Light" w:eastAsia="Source Sans Pro Light" w:hAnsi="Source Sans Pro Light" w:cs="Source Sans Pro Light"/>
        </w:rPr>
        <w:t xml:space="preserve">be able to </w:t>
      </w:r>
      <w:r w:rsidR="00FD5A67" w:rsidRPr="00AB675F">
        <w:rPr>
          <w:rFonts w:ascii="Source Sans Pro Light" w:eastAsia="Source Sans Pro Light" w:hAnsi="Source Sans Pro Light" w:cs="Source Sans Pro Light"/>
        </w:rPr>
        <w:t>post</w:t>
      </w:r>
      <w:r w:rsidR="00E60EB9" w:rsidRPr="00AB675F">
        <w:rPr>
          <w:rFonts w:ascii="Source Sans Pro Light" w:eastAsia="Source Sans Pro Light" w:hAnsi="Source Sans Pro Light" w:cs="Source Sans Pro Light"/>
        </w:rPr>
        <w:t xml:space="preserve"> their </w:t>
      </w:r>
      <w:r w:rsidR="00E517CD" w:rsidRPr="00AB675F">
        <w:rPr>
          <w:rFonts w:ascii="Source Sans Pro Light" w:eastAsia="Source Sans Pro Light" w:hAnsi="Source Sans Pro Light" w:cs="Source Sans Pro Light"/>
        </w:rPr>
        <w:t>requirements onto</w:t>
      </w:r>
      <w:r w:rsidR="00FD5A67" w:rsidRPr="00AB675F">
        <w:rPr>
          <w:rFonts w:ascii="Source Sans Pro Light" w:eastAsia="Source Sans Pro Light" w:hAnsi="Source Sans Pro Light" w:cs="Source Sans Pro Light"/>
        </w:rPr>
        <w:t xml:space="preserve"> Space</w:t>
      </w:r>
      <w:r w:rsidR="008332F8" w:rsidRPr="00AB675F">
        <w:rPr>
          <w:rFonts w:ascii="Source Sans Pro Light" w:eastAsia="Source Sans Pro Light" w:hAnsi="Source Sans Pro Light" w:cs="Source Sans Pro Light"/>
        </w:rPr>
        <w:t>Ships</w:t>
      </w:r>
      <w:r w:rsidR="00FD5A67" w:rsidRPr="00AB675F">
        <w:rPr>
          <w:rFonts w:ascii="Source Sans Pro Light" w:eastAsia="Source Sans Pro Light" w:hAnsi="Source Sans Pro Light" w:cs="Source Sans Pro Light"/>
        </w:rPr>
        <w:t xml:space="preserve"> (similar to hailing a taxi)</w:t>
      </w:r>
      <w:r w:rsidR="00B11F28" w:rsidRPr="00AB675F">
        <w:rPr>
          <w:rFonts w:ascii="Source Sans Pro Light" w:eastAsia="Source Sans Pro Light" w:hAnsi="Source Sans Pro Light" w:cs="Source Sans Pro Light"/>
        </w:rPr>
        <w:t xml:space="preserve"> and await a response from nearby vessels. </w:t>
      </w:r>
      <w:r w:rsidR="00DE1527" w:rsidRPr="00AB675F">
        <w:rPr>
          <w:rFonts w:ascii="Source Sans Pro Light" w:eastAsia="Source Sans Pro Light" w:hAnsi="Source Sans Pro Light" w:cs="Source Sans Pro Light"/>
        </w:rPr>
        <w:t xml:space="preserve">By </w:t>
      </w:r>
      <w:r w:rsidR="00A3327C" w:rsidRPr="00AB675F">
        <w:rPr>
          <w:rFonts w:ascii="Source Sans Pro Light" w:eastAsia="Source Sans Pro Light" w:hAnsi="Source Sans Pro Light" w:cs="Source Sans Pro Light"/>
        </w:rPr>
        <w:t>optimising</w:t>
      </w:r>
      <w:r w:rsidR="00DE1527" w:rsidRPr="00AB675F">
        <w:rPr>
          <w:rFonts w:ascii="Source Sans Pro Light" w:eastAsia="Source Sans Pro Light" w:hAnsi="Source Sans Pro Light" w:cs="Source Sans Pro Light"/>
        </w:rPr>
        <w:t xml:space="preserve"> the number of </w:t>
      </w:r>
      <w:r w:rsidR="00D57D8D" w:rsidRPr="00AB675F">
        <w:rPr>
          <w:rFonts w:ascii="Source Sans Pro Light" w:eastAsia="Source Sans Pro Light" w:hAnsi="Source Sans Pro Light" w:cs="Source Sans Pro Light"/>
        </w:rPr>
        <w:t xml:space="preserve">active </w:t>
      </w:r>
      <w:r w:rsidR="00DE1527" w:rsidRPr="00AB675F">
        <w:rPr>
          <w:rFonts w:ascii="Source Sans Pro Light" w:eastAsia="Source Sans Pro Light" w:hAnsi="Source Sans Pro Light" w:cs="Source Sans Pro Light"/>
        </w:rPr>
        <w:t>vessels in the</w:t>
      </w:r>
      <w:r w:rsidR="00A3327C" w:rsidRPr="00AB675F">
        <w:rPr>
          <w:rFonts w:ascii="Source Sans Pro Light" w:eastAsia="Source Sans Pro Light" w:hAnsi="Source Sans Pro Light" w:cs="Source Sans Pro Light"/>
        </w:rPr>
        <w:t xml:space="preserve"> North Sea</w:t>
      </w:r>
      <w:r w:rsidR="00DE1527" w:rsidRPr="00AB675F">
        <w:rPr>
          <w:rFonts w:ascii="Source Sans Pro Light" w:eastAsia="Source Sans Pro Light" w:hAnsi="Source Sans Pro Light" w:cs="Source Sans Pro Light"/>
        </w:rPr>
        <w:t>, not</w:t>
      </w:r>
      <w:r w:rsidR="00E471B8" w:rsidRPr="00AB675F">
        <w:rPr>
          <w:rFonts w:ascii="Source Sans Pro Light" w:eastAsia="Source Sans Pro Light" w:hAnsi="Source Sans Pro Light" w:cs="Source Sans Pro Light"/>
        </w:rPr>
        <w:t xml:space="preserve"> </w:t>
      </w:r>
      <w:r w:rsidR="004D0E6C" w:rsidRPr="00AB675F">
        <w:rPr>
          <w:rFonts w:ascii="Source Sans Pro Light" w:eastAsia="Source Sans Pro Light" w:hAnsi="Source Sans Pro Light" w:cs="Source Sans Pro Light"/>
        </w:rPr>
        <w:t xml:space="preserve">only will operators reduce their </w:t>
      </w:r>
      <w:r w:rsidR="001A3561" w:rsidRPr="00AB675F">
        <w:rPr>
          <w:rFonts w:ascii="Source Sans Pro Light" w:eastAsia="Source Sans Pro Light" w:hAnsi="Source Sans Pro Light" w:cs="Source Sans Pro Light"/>
        </w:rPr>
        <w:t>costs,</w:t>
      </w:r>
      <w:r w:rsidR="00D513A7" w:rsidRPr="00AB675F">
        <w:rPr>
          <w:rFonts w:ascii="Source Sans Pro Light" w:eastAsia="Source Sans Pro Light" w:hAnsi="Source Sans Pro Light" w:cs="Source Sans Pro Light"/>
        </w:rPr>
        <w:t xml:space="preserve"> but vessel emissions will also be red</w:t>
      </w:r>
      <w:r w:rsidR="005C2C0E" w:rsidRPr="00AB675F">
        <w:rPr>
          <w:rFonts w:ascii="Source Sans Pro Light" w:eastAsia="Source Sans Pro Light" w:hAnsi="Source Sans Pro Light" w:cs="Source Sans Pro Light"/>
        </w:rPr>
        <w:t>uced</w:t>
      </w:r>
      <w:r w:rsidR="00FC2E4F" w:rsidRPr="00AB675F">
        <w:rPr>
          <w:rFonts w:ascii="Source Sans Pro Light" w:eastAsia="Source Sans Pro Light" w:hAnsi="Source Sans Pro Light" w:cs="Source Sans Pro Light"/>
        </w:rPr>
        <w:t xml:space="preserve">. </w:t>
      </w:r>
      <w:r w:rsidR="00887B16" w:rsidRPr="00AB675F">
        <w:rPr>
          <w:rFonts w:ascii="Source Sans Pro Light" w:eastAsia="Source Sans Pro Light" w:hAnsi="Source Sans Pro Light" w:cs="Source Sans Pro Light"/>
        </w:rPr>
        <w:t>According to the International Maritime Organisation,</w:t>
      </w:r>
      <w:r w:rsidR="006504C9" w:rsidRPr="00AB675F">
        <w:rPr>
          <w:rFonts w:ascii="Source Sans Pro Light" w:eastAsia="Source Sans Pro Light" w:hAnsi="Source Sans Pro Light" w:cs="Source Sans Pro Light"/>
        </w:rPr>
        <w:t xml:space="preserve"> shipping emissions account for </w:t>
      </w:r>
      <w:r w:rsidR="00805831" w:rsidRPr="00AB675F">
        <w:rPr>
          <w:rFonts w:ascii="Source Sans Pro Light" w:eastAsia="Source Sans Pro Light" w:hAnsi="Source Sans Pro Light" w:cs="Source Sans Pro Light"/>
        </w:rPr>
        <w:t xml:space="preserve">approximately 2.5% of </w:t>
      </w:r>
      <w:r w:rsidR="00681276" w:rsidRPr="00AB675F">
        <w:rPr>
          <w:rFonts w:ascii="Source Sans Pro Light" w:eastAsia="Source Sans Pro Light" w:hAnsi="Source Sans Pro Light" w:cs="Source Sans Pro Light"/>
        </w:rPr>
        <w:t>global greenhouse gas emissions</w:t>
      </w:r>
      <w:r w:rsidR="00FC597A" w:rsidRPr="00AB675F">
        <w:rPr>
          <w:rFonts w:ascii="Source Sans Pro Light" w:eastAsia="Source Sans Pro Light" w:hAnsi="Source Sans Pro Light" w:cs="Source Sans Pro Light"/>
        </w:rPr>
        <w:t xml:space="preserve"> </w:t>
      </w:r>
      <w:r w:rsidR="00CA2D36" w:rsidRPr="00AB675F">
        <w:rPr>
          <w:rFonts w:ascii="Source Sans Pro Light" w:eastAsia="Source Sans Pro Light" w:hAnsi="Source Sans Pro Light" w:cs="Source Sans Pro Light"/>
        </w:rPr>
        <w:t>and t</w:t>
      </w:r>
      <w:r w:rsidR="005C2C0E" w:rsidRPr="00AB675F">
        <w:rPr>
          <w:rFonts w:ascii="Source Sans Pro Light" w:eastAsia="Source Sans Pro Light" w:hAnsi="Source Sans Pro Light" w:cs="Source Sans Pro Light"/>
        </w:rPr>
        <w:t>his</w:t>
      </w:r>
      <w:r w:rsidR="00CA2D36" w:rsidRPr="00AB675F">
        <w:rPr>
          <w:rFonts w:ascii="Source Sans Pro Light" w:eastAsia="Source Sans Pro Light" w:hAnsi="Source Sans Pro Light" w:cs="Source Sans Pro Light"/>
        </w:rPr>
        <w:t xml:space="preserve"> is expected to </w:t>
      </w:r>
      <w:r w:rsidR="001912B4" w:rsidRPr="00AB675F">
        <w:rPr>
          <w:rFonts w:ascii="Source Sans Pro Light" w:eastAsia="Source Sans Pro Light" w:hAnsi="Source Sans Pro Light" w:cs="Source Sans Pro Light"/>
        </w:rPr>
        <w:t xml:space="preserve">rise </w:t>
      </w:r>
      <w:r w:rsidR="00924269" w:rsidRPr="00AB675F">
        <w:rPr>
          <w:rFonts w:ascii="Source Sans Pro Light" w:eastAsia="Source Sans Pro Light" w:hAnsi="Source Sans Pro Light" w:cs="Source Sans Pro Light"/>
        </w:rPr>
        <w:t>to 6.3</w:t>
      </w:r>
      <w:r w:rsidR="00A46A6F" w:rsidRPr="00AB675F">
        <w:rPr>
          <w:rFonts w:ascii="Source Sans Pro Light" w:eastAsia="Source Sans Pro Light" w:hAnsi="Source Sans Pro Light" w:cs="Source Sans Pro Light"/>
        </w:rPr>
        <w:t>%</w:t>
      </w:r>
      <w:r w:rsidR="00696182" w:rsidRPr="00AB675F">
        <w:rPr>
          <w:rFonts w:ascii="Source Sans Pro Light" w:eastAsia="Source Sans Pro Light" w:hAnsi="Source Sans Pro Light" w:cs="Source Sans Pro Light"/>
        </w:rPr>
        <w:t xml:space="preserve"> by the year 2050 if </w:t>
      </w:r>
      <w:r w:rsidR="00712147" w:rsidRPr="00AB675F">
        <w:rPr>
          <w:rFonts w:ascii="Source Sans Pro Light" w:eastAsia="Source Sans Pro Light" w:hAnsi="Source Sans Pro Light" w:cs="Source Sans Pro Light"/>
        </w:rPr>
        <w:t>no changes are made</w:t>
      </w:r>
      <w:r w:rsidR="004D1859" w:rsidRPr="00AB675F">
        <w:rPr>
          <w:rFonts w:ascii="Source Sans Pro Light" w:eastAsia="Source Sans Pro Light" w:hAnsi="Source Sans Pro Light" w:cs="Source Sans Pro Light"/>
        </w:rPr>
        <w:t xml:space="preserve">. </w:t>
      </w:r>
      <w:r w:rsidR="004D1859" w:rsidRPr="00AB675F">
        <w:rPr>
          <w:rFonts w:ascii="Source Sans Pro Light" w:eastAsia="Source Sans Pro Light" w:hAnsi="Source Sans Pro Light" w:cs="Source Sans Pro Light"/>
          <w:vertAlign w:val="superscript"/>
        </w:rPr>
        <w:t>(</w:t>
      </w:r>
      <w:r w:rsidR="002224E1" w:rsidRPr="00AB675F">
        <w:rPr>
          <w:rFonts w:ascii="Source Sans Pro Light" w:eastAsia="Source Sans Pro Light" w:hAnsi="Source Sans Pro Light" w:cs="Source Sans Pro Light"/>
          <w:vertAlign w:val="superscript"/>
        </w:rPr>
        <w:t>3</w:t>
      </w:r>
      <w:r w:rsidR="004D1859" w:rsidRPr="00AB675F">
        <w:rPr>
          <w:rFonts w:ascii="Source Sans Pro Light" w:eastAsia="Source Sans Pro Light" w:hAnsi="Source Sans Pro Light" w:cs="Source Sans Pro Light"/>
          <w:vertAlign w:val="superscript"/>
        </w:rPr>
        <w:t>)</w:t>
      </w:r>
      <w:commentRangeEnd w:id="1"/>
      <w:r w:rsidR="00711BBA" w:rsidRPr="00AB675F">
        <w:rPr>
          <w:rStyle w:val="CommentReference"/>
          <w:rFonts w:ascii="Source Sans Pro Light" w:hAnsi="Source Sans Pro Light"/>
        </w:rPr>
        <w:commentReference w:id="1"/>
      </w:r>
    </w:p>
    <w:p w14:paraId="619BDB34" w14:textId="77777777" w:rsidR="005F5A52" w:rsidRPr="00AB675F" w:rsidRDefault="005F5A52" w:rsidP="6D0A4C36">
      <w:pPr>
        <w:spacing w:line="240" w:lineRule="auto"/>
        <w:rPr>
          <w:rFonts w:ascii="Source Sans Pro Light" w:eastAsia="Source Sans Pro Light" w:hAnsi="Source Sans Pro Light" w:cs="Source Sans Pro Light"/>
          <w:sz w:val="32"/>
          <w:szCs w:val="32"/>
          <w:u w:val="single"/>
        </w:rPr>
      </w:pPr>
    </w:p>
    <w:p w14:paraId="0AC350B7" w14:textId="26212BD9" w:rsidR="6D0A4C36" w:rsidRPr="00AB675F" w:rsidRDefault="6D0A4C36" w:rsidP="6D0A4C36">
      <w:pPr>
        <w:spacing w:line="240" w:lineRule="auto"/>
        <w:rPr>
          <w:rFonts w:ascii="Source Sans Pro Light" w:eastAsia="Source Sans Pro Light" w:hAnsi="Source Sans Pro Light" w:cs="Source Sans Pro Light"/>
        </w:rPr>
      </w:pPr>
      <w:r w:rsidRPr="00AB675F">
        <w:rPr>
          <w:rFonts w:ascii="Source Sans Pro Light" w:eastAsia="Source Sans Pro Light" w:hAnsi="Source Sans Pro Light" w:cs="Source Sans Pro Light"/>
          <w:sz w:val="32"/>
          <w:szCs w:val="32"/>
          <w:u w:val="single"/>
        </w:rPr>
        <w:t>Concept</w:t>
      </w:r>
      <w:r w:rsidR="00651E5F" w:rsidRPr="00AB675F">
        <w:rPr>
          <w:rFonts w:ascii="Source Sans Pro Light" w:eastAsia="Source Sans Pro Light" w:hAnsi="Source Sans Pro Light" w:cs="Source Sans Pro Light"/>
          <w:sz w:val="32"/>
          <w:szCs w:val="32"/>
          <w:u w:val="single"/>
        </w:rPr>
        <w:t xml:space="preserve"> </w:t>
      </w:r>
    </w:p>
    <w:p w14:paraId="76359A3D" w14:textId="1767218B" w:rsidR="00845F33" w:rsidRPr="00AB675F" w:rsidRDefault="008A4451" w:rsidP="4A1EE84C">
      <w:pPr>
        <w:spacing w:line="240" w:lineRule="auto"/>
        <w:rPr>
          <w:rFonts w:ascii="Source Sans Pro Light" w:eastAsia="Source Sans Pro Light" w:hAnsi="Source Sans Pro Light" w:cs="Source Sans Pro Light"/>
        </w:rPr>
      </w:pPr>
      <w:r w:rsidRPr="00AB675F">
        <w:rPr>
          <w:rFonts w:ascii="Source Sans Pro Light" w:hAnsi="Source Sans Pro Light"/>
          <w:noProof/>
          <w:color w:val="000000" w:themeColor="text1"/>
        </w:rPr>
        <w:drawing>
          <wp:anchor distT="0" distB="0" distL="114300" distR="114300" simplePos="0" relativeHeight="251658250" behindDoc="0" locked="0" layoutInCell="1" allowOverlap="1" wp14:anchorId="0F547EB6" wp14:editId="6A7EA078">
            <wp:simplePos x="0" y="0"/>
            <wp:positionH relativeFrom="margin">
              <wp:align>right</wp:align>
            </wp:positionH>
            <wp:positionV relativeFrom="paragraph">
              <wp:posOffset>9525</wp:posOffset>
            </wp:positionV>
            <wp:extent cx="1638300" cy="14414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38300" cy="144145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Start w:id="2"/>
      <w:r w:rsidR="6D0A4C36" w:rsidRPr="00AB675F">
        <w:rPr>
          <w:rFonts w:ascii="Source Sans Pro Light" w:eastAsia="Source Sans Pro Light" w:hAnsi="Source Sans Pro Light" w:cs="Source Sans Pro Light"/>
        </w:rPr>
        <w:t>Our project’s name, SpaceShips, perfectly describes the main theme of our concept. We decided to take the challenge of literally making something out of nothing – in our case making a profit from spare</w:t>
      </w:r>
      <w:r w:rsidR="00B477BF" w:rsidRPr="00AB675F">
        <w:rPr>
          <w:rFonts w:ascii="Source Sans Pro Light" w:eastAsia="Source Sans Pro Light" w:hAnsi="Source Sans Pro Light" w:cs="Source Sans Pro Light"/>
        </w:rPr>
        <w:t xml:space="preserve"> deck</w:t>
      </w:r>
      <w:r w:rsidR="6D0A4C36" w:rsidRPr="00AB675F">
        <w:rPr>
          <w:rFonts w:ascii="Source Sans Pro Light" w:eastAsia="Source Sans Pro Light" w:hAnsi="Source Sans Pro Light" w:cs="Source Sans Pro Light"/>
        </w:rPr>
        <w:t xml:space="preserve"> space on ships. </w:t>
      </w:r>
      <w:r w:rsidR="5539CB92" w:rsidRPr="00AB675F">
        <w:rPr>
          <w:rFonts w:ascii="Source Sans Pro Light" w:eastAsia="Source Sans Pro Light" w:hAnsi="Source Sans Pro Light" w:cs="Source Sans Pro Light"/>
        </w:rPr>
        <w:t xml:space="preserve">The logo of our project is also an interesting element. It depicts an origami paper boat, which </w:t>
      </w:r>
      <w:r w:rsidR="000649D2" w:rsidRPr="00AB675F">
        <w:rPr>
          <w:rFonts w:ascii="Source Sans Pro Light" w:eastAsia="Source Sans Pro Light" w:hAnsi="Source Sans Pro Light" w:cs="Source Sans Pro Light"/>
        </w:rPr>
        <w:t>reflects</w:t>
      </w:r>
      <w:r w:rsidR="5539CB92" w:rsidRPr="00AB675F">
        <w:rPr>
          <w:rFonts w:ascii="Source Sans Pro Light" w:eastAsia="Source Sans Pro Light" w:hAnsi="Source Sans Pro Light" w:cs="Source Sans Pro Light"/>
        </w:rPr>
        <w:t xml:space="preserve"> t</w:t>
      </w:r>
      <w:r w:rsidR="000649D2" w:rsidRPr="00AB675F">
        <w:rPr>
          <w:rFonts w:ascii="Source Sans Pro Light" w:eastAsia="Source Sans Pro Light" w:hAnsi="Source Sans Pro Light" w:cs="Source Sans Pro Light"/>
        </w:rPr>
        <w:t>he</w:t>
      </w:r>
      <w:r w:rsidR="5539CB92" w:rsidRPr="00AB675F">
        <w:rPr>
          <w:rFonts w:ascii="Source Sans Pro Light" w:eastAsia="Source Sans Pro Light" w:hAnsi="Source Sans Pro Light" w:cs="Source Sans Pro Light"/>
        </w:rPr>
        <w:t xml:space="preserve"> simplicity we want to achieve with our software.</w:t>
      </w:r>
    </w:p>
    <w:p w14:paraId="750F0BC6" w14:textId="66A69C3E" w:rsidR="00845F33" w:rsidRPr="00AB675F" w:rsidRDefault="000649D2" w:rsidP="00845F33">
      <w:pPr>
        <w:spacing w:line="240" w:lineRule="auto"/>
        <w:rPr>
          <w:rFonts w:ascii="Source Sans Pro Light" w:eastAsia="Source Sans Pro Light" w:hAnsi="Source Sans Pro Light" w:cs="Source Sans Pro Light"/>
        </w:rPr>
      </w:pPr>
      <w:r w:rsidRPr="00AB675F">
        <w:rPr>
          <w:rFonts w:ascii="Source Sans Pro Light" w:eastAsia="Source Sans Pro Light" w:hAnsi="Source Sans Pro Light" w:cs="Source Sans Pro Light"/>
          <w:noProof/>
          <w:sz w:val="32"/>
          <w:szCs w:val="32"/>
          <w:u w:val="single"/>
        </w:rPr>
        <w:drawing>
          <wp:anchor distT="0" distB="0" distL="114300" distR="114300" simplePos="0" relativeHeight="251658249" behindDoc="0" locked="0" layoutInCell="1" allowOverlap="1" wp14:anchorId="53F91DBB" wp14:editId="0E149DC4">
            <wp:simplePos x="0" y="0"/>
            <wp:positionH relativeFrom="margin">
              <wp:align>left</wp:align>
            </wp:positionH>
            <wp:positionV relativeFrom="paragraph">
              <wp:posOffset>7620</wp:posOffset>
            </wp:positionV>
            <wp:extent cx="3351530" cy="1760855"/>
            <wp:effectExtent l="0" t="0" r="1270" b="0"/>
            <wp:wrapSquare wrapText="bothSides"/>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11-22 at 15.41.4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1530" cy="1760855"/>
                    </a:xfrm>
                    <a:prstGeom prst="rect">
                      <a:avLst/>
                    </a:prstGeom>
                  </pic:spPr>
                </pic:pic>
              </a:graphicData>
            </a:graphic>
            <wp14:sizeRelH relativeFrom="page">
              <wp14:pctWidth>0</wp14:pctWidth>
            </wp14:sizeRelH>
            <wp14:sizeRelV relativeFrom="page">
              <wp14:pctHeight>0</wp14:pctHeight>
            </wp14:sizeRelV>
          </wp:anchor>
        </w:drawing>
      </w:r>
      <w:r w:rsidR="75017C41" w:rsidRPr="00AB675F">
        <w:rPr>
          <w:rFonts w:ascii="Source Sans Pro Light" w:eastAsia="Source Sans Pro Light" w:hAnsi="Source Sans Pro Light" w:cs="Source Sans Pro Light"/>
        </w:rPr>
        <w:t xml:space="preserve">The software we are offering is designed to </w:t>
      </w:r>
      <w:r w:rsidR="7D409C3A" w:rsidRPr="00AB675F">
        <w:rPr>
          <w:rFonts w:ascii="Source Sans Pro Light" w:eastAsia="Source Sans Pro Light" w:hAnsi="Source Sans Pro Light" w:cs="Source Sans Pro Light"/>
        </w:rPr>
        <w:t xml:space="preserve">make sharing </w:t>
      </w:r>
      <w:r w:rsidR="2C7CC0F3" w:rsidRPr="00AB675F">
        <w:rPr>
          <w:rFonts w:ascii="Source Sans Pro Light" w:eastAsia="Source Sans Pro Light" w:hAnsi="Source Sans Pro Light" w:cs="Source Sans Pro Light"/>
        </w:rPr>
        <w:t xml:space="preserve">vessels </w:t>
      </w:r>
      <w:r w:rsidR="000946D1" w:rsidRPr="00AB675F">
        <w:rPr>
          <w:rFonts w:ascii="Source Sans Pro Light" w:eastAsia="Source Sans Pro Light" w:hAnsi="Source Sans Pro Light" w:cs="Source Sans Pro Light"/>
        </w:rPr>
        <w:t>i</w:t>
      </w:r>
      <w:r w:rsidR="2C7CC0F3" w:rsidRPr="00AB675F">
        <w:rPr>
          <w:rFonts w:ascii="Source Sans Pro Light" w:eastAsia="Source Sans Pro Light" w:hAnsi="Source Sans Pro Light" w:cs="Source Sans Pro Light"/>
        </w:rPr>
        <w:t xml:space="preserve">n the </w:t>
      </w:r>
      <w:r w:rsidR="3729D8B9" w:rsidRPr="00AB675F">
        <w:rPr>
          <w:rFonts w:ascii="Source Sans Pro Light" w:eastAsia="Source Sans Pro Light" w:hAnsi="Source Sans Pro Light" w:cs="Source Sans Pro Light"/>
        </w:rPr>
        <w:t xml:space="preserve">North Sea quicker, simpler and more available. </w:t>
      </w:r>
      <w:r w:rsidR="0075CFC9" w:rsidRPr="00AB675F">
        <w:rPr>
          <w:rFonts w:ascii="Source Sans Pro Light" w:eastAsia="Source Sans Pro Light" w:hAnsi="Source Sans Pro Light" w:cs="Source Sans Pro Light"/>
        </w:rPr>
        <w:t xml:space="preserve">By using live </w:t>
      </w:r>
      <w:r w:rsidR="480F05E7" w:rsidRPr="00AB675F">
        <w:rPr>
          <w:rFonts w:ascii="Source Sans Pro Light" w:eastAsia="Source Sans Pro Light" w:hAnsi="Source Sans Pro Light" w:cs="Source Sans Pro Light"/>
        </w:rPr>
        <w:t xml:space="preserve">data </w:t>
      </w:r>
      <w:r w:rsidR="1BADD833" w:rsidRPr="00AB675F">
        <w:rPr>
          <w:rFonts w:ascii="Source Sans Pro Light" w:eastAsia="Source Sans Pro Light" w:hAnsi="Source Sans Pro Light" w:cs="Source Sans Pro Light"/>
        </w:rPr>
        <w:t xml:space="preserve">(provided by </w:t>
      </w:r>
      <w:r w:rsidR="3FAA8DBC" w:rsidRPr="00AB675F">
        <w:rPr>
          <w:rFonts w:ascii="Source Sans Pro Light" w:eastAsia="Source Sans Pro Light" w:hAnsi="Source Sans Pro Light" w:cs="Source Sans Pro Light"/>
        </w:rPr>
        <w:t xml:space="preserve">Automatic </w:t>
      </w:r>
      <w:r w:rsidR="2CB49E86" w:rsidRPr="00AB675F">
        <w:rPr>
          <w:rFonts w:ascii="Source Sans Pro Light" w:eastAsia="Source Sans Pro Light" w:hAnsi="Source Sans Pro Light" w:cs="Source Sans Pro Light"/>
        </w:rPr>
        <w:t xml:space="preserve">Identification </w:t>
      </w:r>
      <w:r w:rsidR="41F3385E" w:rsidRPr="00AB675F">
        <w:rPr>
          <w:rFonts w:ascii="Source Sans Pro Light" w:eastAsia="Source Sans Pro Light" w:hAnsi="Source Sans Pro Light" w:cs="Source Sans Pro Light"/>
        </w:rPr>
        <w:t>Systems</w:t>
      </w:r>
      <w:r w:rsidR="54F39784" w:rsidRPr="00AB675F">
        <w:rPr>
          <w:rFonts w:ascii="Source Sans Pro Light" w:eastAsia="Source Sans Pro Light" w:hAnsi="Source Sans Pro Light" w:cs="Source Sans Pro Light"/>
        </w:rPr>
        <w:t xml:space="preserve"> </w:t>
      </w:r>
      <w:r w:rsidR="3AFB2F13" w:rsidRPr="00AB675F">
        <w:rPr>
          <w:rFonts w:ascii="Source Sans Pro Light" w:eastAsia="Source Sans Pro Light" w:hAnsi="Source Sans Pro Light" w:cs="Source Sans Pro Light"/>
        </w:rPr>
        <w:t>technology)</w:t>
      </w:r>
      <w:r w:rsidR="52485A0E" w:rsidRPr="00AB675F">
        <w:rPr>
          <w:rFonts w:ascii="Source Sans Pro Light" w:eastAsia="Source Sans Pro Light" w:hAnsi="Source Sans Pro Light" w:cs="Source Sans Pro Light"/>
        </w:rPr>
        <w:t xml:space="preserve"> </w:t>
      </w:r>
      <w:r w:rsidR="515E2422" w:rsidRPr="00AB675F">
        <w:rPr>
          <w:rFonts w:ascii="Source Sans Pro Light" w:eastAsia="Source Sans Pro Light" w:hAnsi="Source Sans Pro Light" w:cs="Source Sans Pro Light"/>
        </w:rPr>
        <w:t xml:space="preserve">about </w:t>
      </w:r>
      <w:r w:rsidR="059E2A19" w:rsidRPr="00AB675F">
        <w:rPr>
          <w:rFonts w:ascii="Source Sans Pro Light" w:eastAsia="Source Sans Pro Light" w:hAnsi="Source Sans Pro Light" w:cs="Source Sans Pro Light"/>
        </w:rPr>
        <w:t xml:space="preserve">the </w:t>
      </w:r>
      <w:r w:rsidR="53583B7A" w:rsidRPr="00AB675F">
        <w:rPr>
          <w:rFonts w:ascii="Source Sans Pro Light" w:eastAsia="Source Sans Pro Light" w:hAnsi="Source Sans Pro Light" w:cs="Source Sans Pro Light"/>
        </w:rPr>
        <w:t xml:space="preserve">current position </w:t>
      </w:r>
      <w:r w:rsidR="3AFB2F13" w:rsidRPr="00AB675F">
        <w:rPr>
          <w:rFonts w:ascii="Source Sans Pro Light" w:eastAsia="Source Sans Pro Light" w:hAnsi="Source Sans Pro Light" w:cs="Source Sans Pro Light"/>
        </w:rPr>
        <w:t xml:space="preserve">and </w:t>
      </w:r>
      <w:r w:rsidR="706F9A1F" w:rsidRPr="00AB675F">
        <w:rPr>
          <w:rFonts w:ascii="Source Sans Pro Light" w:eastAsia="Source Sans Pro Light" w:hAnsi="Source Sans Pro Light" w:cs="Source Sans Pro Light"/>
        </w:rPr>
        <w:t xml:space="preserve">destination </w:t>
      </w:r>
      <w:r w:rsidR="0D4F0E85" w:rsidRPr="00AB675F">
        <w:rPr>
          <w:rFonts w:ascii="Source Sans Pro Light" w:eastAsia="Source Sans Pro Light" w:hAnsi="Source Sans Pro Light" w:cs="Source Sans Pro Light"/>
        </w:rPr>
        <w:t xml:space="preserve">of nearby </w:t>
      </w:r>
      <w:r w:rsidR="77F90B97" w:rsidRPr="00AB675F">
        <w:rPr>
          <w:rFonts w:ascii="Source Sans Pro Light" w:eastAsia="Source Sans Pro Light" w:hAnsi="Source Sans Pro Light" w:cs="Source Sans Pro Light"/>
        </w:rPr>
        <w:t>vessels</w:t>
      </w:r>
      <w:r w:rsidR="71D44610" w:rsidRPr="00AB675F">
        <w:rPr>
          <w:rFonts w:ascii="Source Sans Pro Light" w:eastAsia="Source Sans Pro Light" w:hAnsi="Source Sans Pro Light" w:cs="Source Sans Pro Light"/>
        </w:rPr>
        <w:t xml:space="preserve">, </w:t>
      </w:r>
      <w:r w:rsidR="0E0B0BFF" w:rsidRPr="00AB675F">
        <w:rPr>
          <w:rFonts w:ascii="Source Sans Pro Light" w:eastAsia="Source Sans Pro Light" w:hAnsi="Source Sans Pro Light" w:cs="Source Sans Pro Light"/>
        </w:rPr>
        <w:t>our app</w:t>
      </w:r>
      <w:r w:rsidR="0003573B" w:rsidRPr="00AB675F">
        <w:rPr>
          <w:rFonts w:ascii="Source Sans Pro Light" w:eastAsia="Source Sans Pro Light" w:hAnsi="Source Sans Pro Light" w:cs="Source Sans Pro Light"/>
        </w:rPr>
        <w:t>l</w:t>
      </w:r>
      <w:r w:rsidR="0085542B" w:rsidRPr="00AB675F">
        <w:rPr>
          <w:rFonts w:ascii="Source Sans Pro Light" w:eastAsia="Source Sans Pro Light" w:hAnsi="Source Sans Pro Light" w:cs="Source Sans Pro Light"/>
        </w:rPr>
        <w:t>i</w:t>
      </w:r>
      <w:r w:rsidR="0003573B" w:rsidRPr="00AB675F">
        <w:rPr>
          <w:rFonts w:ascii="Source Sans Pro Light" w:eastAsia="Source Sans Pro Light" w:hAnsi="Source Sans Pro Light" w:cs="Source Sans Pro Light"/>
        </w:rPr>
        <w:t>cation</w:t>
      </w:r>
      <w:r w:rsidR="0E0B0BFF" w:rsidRPr="00AB675F">
        <w:rPr>
          <w:rFonts w:ascii="Source Sans Pro Light" w:eastAsia="Source Sans Pro Light" w:hAnsi="Source Sans Pro Light" w:cs="Source Sans Pro Light"/>
        </w:rPr>
        <w:t xml:space="preserve"> will </w:t>
      </w:r>
      <w:r w:rsidR="6EF7CF42" w:rsidRPr="00AB675F">
        <w:rPr>
          <w:rFonts w:ascii="Source Sans Pro Light" w:eastAsia="Source Sans Pro Light" w:hAnsi="Source Sans Pro Light" w:cs="Source Sans Pro Light"/>
        </w:rPr>
        <w:t>allow</w:t>
      </w:r>
      <w:r w:rsidR="0E0B0BFF" w:rsidRPr="00AB675F">
        <w:rPr>
          <w:rFonts w:ascii="Source Sans Pro Light" w:eastAsia="Source Sans Pro Light" w:hAnsi="Source Sans Pro Light" w:cs="Source Sans Pro Light"/>
        </w:rPr>
        <w:t xml:space="preserve"> </w:t>
      </w:r>
      <w:r w:rsidR="0991AE69" w:rsidRPr="00AB675F">
        <w:rPr>
          <w:rFonts w:ascii="Source Sans Pro Light" w:eastAsia="Source Sans Pro Light" w:hAnsi="Source Sans Pro Light" w:cs="Source Sans Pro Light"/>
        </w:rPr>
        <w:t xml:space="preserve">requesting </w:t>
      </w:r>
      <w:r w:rsidR="27EA0F49" w:rsidRPr="00AB675F">
        <w:rPr>
          <w:rFonts w:ascii="Source Sans Pro Light" w:eastAsia="Source Sans Pro Light" w:hAnsi="Source Sans Pro Light" w:cs="Source Sans Pro Light"/>
        </w:rPr>
        <w:t xml:space="preserve">pickups or </w:t>
      </w:r>
      <w:r w:rsidR="0671D026" w:rsidRPr="00AB675F">
        <w:rPr>
          <w:rFonts w:ascii="Source Sans Pro Light" w:eastAsia="Source Sans Pro Light" w:hAnsi="Source Sans Pro Light" w:cs="Source Sans Pro Light"/>
        </w:rPr>
        <w:t>deliveries</w:t>
      </w:r>
      <w:r w:rsidR="04481217" w:rsidRPr="00AB675F">
        <w:rPr>
          <w:rFonts w:ascii="Source Sans Pro Light" w:eastAsia="Source Sans Pro Light" w:hAnsi="Source Sans Pro Light" w:cs="Source Sans Pro Light"/>
        </w:rPr>
        <w:t xml:space="preserve">, </w:t>
      </w:r>
      <w:r w:rsidR="251E8695" w:rsidRPr="00AB675F">
        <w:rPr>
          <w:rFonts w:ascii="Source Sans Pro Light" w:eastAsia="Source Sans Pro Light" w:hAnsi="Source Sans Pro Light" w:cs="Source Sans Pro Light"/>
        </w:rPr>
        <w:t xml:space="preserve">suitable for </w:t>
      </w:r>
      <w:r w:rsidR="5B1494C8" w:rsidRPr="00AB675F">
        <w:rPr>
          <w:rFonts w:ascii="Source Sans Pro Light" w:eastAsia="Source Sans Pro Light" w:hAnsi="Source Sans Pro Light" w:cs="Source Sans Pro Light"/>
        </w:rPr>
        <w:t xml:space="preserve">the </w:t>
      </w:r>
      <w:r w:rsidR="59B695BB" w:rsidRPr="00AB675F">
        <w:rPr>
          <w:rFonts w:ascii="Source Sans Pro Light" w:eastAsia="Source Sans Pro Light" w:hAnsi="Source Sans Pro Light" w:cs="Source Sans Pro Light"/>
        </w:rPr>
        <w:t>cargo and</w:t>
      </w:r>
      <w:r w:rsidR="27EA0F49" w:rsidRPr="00AB675F">
        <w:rPr>
          <w:rFonts w:ascii="Source Sans Pro Light" w:eastAsia="Source Sans Pro Light" w:hAnsi="Source Sans Pro Light" w:cs="Source Sans Pro Light"/>
        </w:rPr>
        <w:t xml:space="preserve"> </w:t>
      </w:r>
      <w:r w:rsidR="5E11FC62" w:rsidRPr="00AB675F">
        <w:rPr>
          <w:rFonts w:ascii="Source Sans Pro Light" w:eastAsia="Source Sans Pro Light" w:hAnsi="Source Sans Pro Light" w:cs="Source Sans Pro Light"/>
        </w:rPr>
        <w:t xml:space="preserve">the </w:t>
      </w:r>
      <w:r w:rsidR="2CDCFD01" w:rsidRPr="00AB675F">
        <w:rPr>
          <w:rFonts w:ascii="Source Sans Pro Light" w:eastAsia="Source Sans Pro Light" w:hAnsi="Source Sans Pro Light" w:cs="Source Sans Pro Light"/>
        </w:rPr>
        <w:t>carrier’s capacity</w:t>
      </w:r>
      <w:r w:rsidR="6EED5ADF" w:rsidRPr="00AB675F">
        <w:rPr>
          <w:rFonts w:ascii="Source Sans Pro Light" w:eastAsia="Source Sans Pro Light" w:hAnsi="Source Sans Pro Light" w:cs="Source Sans Pro Light"/>
        </w:rPr>
        <w:t>.</w:t>
      </w:r>
    </w:p>
    <w:p w14:paraId="054C1ACB" w14:textId="48C251A7" w:rsidR="1B96EE2C" w:rsidRPr="00AB675F" w:rsidRDefault="1ACDEAC1" w:rsidP="1B96EE2C">
      <w:pPr>
        <w:spacing w:line="240" w:lineRule="auto"/>
        <w:rPr>
          <w:rFonts w:ascii="Source Sans Pro Light" w:eastAsia="Source Sans Pro Light" w:hAnsi="Source Sans Pro Light" w:cs="Source Sans Pro Light"/>
        </w:rPr>
      </w:pPr>
      <w:r w:rsidRPr="00AB675F">
        <w:rPr>
          <w:rFonts w:ascii="Source Sans Pro Light" w:eastAsia="Source Sans Pro Light" w:hAnsi="Source Sans Pro Light" w:cs="Source Sans Pro Light"/>
        </w:rPr>
        <w:t xml:space="preserve">Keeping in mind the fact that one of our priorities is to help operators save time, the </w:t>
      </w:r>
      <w:r w:rsidR="5767E55D" w:rsidRPr="00AB675F">
        <w:rPr>
          <w:rFonts w:ascii="Source Sans Pro Light" w:eastAsia="Source Sans Pro Light" w:hAnsi="Source Sans Pro Light" w:cs="Source Sans Pro Light"/>
        </w:rPr>
        <w:t xml:space="preserve">user </w:t>
      </w:r>
      <w:r w:rsidRPr="00AB675F">
        <w:rPr>
          <w:rFonts w:ascii="Source Sans Pro Light" w:eastAsia="Source Sans Pro Light" w:hAnsi="Source Sans Pro Light" w:cs="Source Sans Pro Light"/>
        </w:rPr>
        <w:t xml:space="preserve">interface </w:t>
      </w:r>
      <w:r w:rsidR="14159664" w:rsidRPr="00AB675F">
        <w:rPr>
          <w:rFonts w:ascii="Source Sans Pro Light" w:eastAsia="Source Sans Pro Light" w:hAnsi="Source Sans Pro Light" w:cs="Source Sans Pro Light"/>
        </w:rPr>
        <w:t>of</w:t>
      </w:r>
      <w:r w:rsidR="56FC0F31" w:rsidRPr="00AB675F">
        <w:rPr>
          <w:rFonts w:ascii="Source Sans Pro Light" w:eastAsia="Source Sans Pro Light" w:hAnsi="Source Sans Pro Light" w:cs="Source Sans Pro Light"/>
        </w:rPr>
        <w:t xml:space="preserve"> our </w:t>
      </w:r>
      <w:r w:rsidR="2CE32C32" w:rsidRPr="00AB675F">
        <w:rPr>
          <w:rFonts w:ascii="Source Sans Pro Light" w:eastAsia="Source Sans Pro Light" w:hAnsi="Source Sans Pro Light" w:cs="Source Sans Pro Light"/>
        </w:rPr>
        <w:t xml:space="preserve">software </w:t>
      </w:r>
      <w:r w:rsidR="42C3F880" w:rsidRPr="00AB675F">
        <w:rPr>
          <w:rFonts w:ascii="Source Sans Pro Light" w:eastAsia="Source Sans Pro Light" w:hAnsi="Source Sans Pro Light" w:cs="Source Sans Pro Light"/>
        </w:rPr>
        <w:t xml:space="preserve">is intended to be modern, yet easy to navigate. </w:t>
      </w:r>
      <w:r w:rsidR="5E151F73" w:rsidRPr="00AB675F">
        <w:rPr>
          <w:rFonts w:ascii="Source Sans Pro Light" w:eastAsia="Source Sans Pro Light" w:hAnsi="Source Sans Pro Light" w:cs="Source Sans Pro Light"/>
        </w:rPr>
        <w:t xml:space="preserve">One </w:t>
      </w:r>
      <w:r w:rsidR="6840D448" w:rsidRPr="00AB675F">
        <w:rPr>
          <w:rFonts w:ascii="Source Sans Pro Light" w:eastAsia="Source Sans Pro Light" w:hAnsi="Source Sans Pro Light" w:cs="Source Sans Pro Light"/>
        </w:rPr>
        <w:t>of the</w:t>
      </w:r>
      <w:r w:rsidR="42C3F880" w:rsidRPr="00AB675F">
        <w:rPr>
          <w:rFonts w:ascii="Source Sans Pro Light" w:eastAsia="Source Sans Pro Light" w:hAnsi="Source Sans Pro Light" w:cs="Source Sans Pro Light"/>
        </w:rPr>
        <w:t xml:space="preserve"> main </w:t>
      </w:r>
      <w:r w:rsidR="037BC513" w:rsidRPr="00AB675F">
        <w:rPr>
          <w:rFonts w:ascii="Source Sans Pro Light" w:eastAsia="Source Sans Pro Light" w:hAnsi="Source Sans Pro Light" w:cs="Source Sans Pro Light"/>
        </w:rPr>
        <w:t>parts</w:t>
      </w:r>
      <w:r w:rsidR="42C3F880" w:rsidRPr="00AB675F">
        <w:rPr>
          <w:rFonts w:ascii="Source Sans Pro Light" w:eastAsia="Source Sans Pro Light" w:hAnsi="Source Sans Pro Light" w:cs="Source Sans Pro Light"/>
        </w:rPr>
        <w:t xml:space="preserve"> of the </w:t>
      </w:r>
      <w:r w:rsidR="4A046CA5" w:rsidRPr="00AB675F">
        <w:rPr>
          <w:rFonts w:ascii="Source Sans Pro Light" w:eastAsia="Source Sans Pro Light" w:hAnsi="Source Sans Pro Light" w:cs="Source Sans Pro Light"/>
        </w:rPr>
        <w:t xml:space="preserve">software will be a </w:t>
      </w:r>
      <w:r w:rsidR="3ACE9AB1" w:rsidRPr="00AB675F">
        <w:rPr>
          <w:rFonts w:ascii="Source Sans Pro Light" w:eastAsia="Source Sans Pro Light" w:hAnsi="Source Sans Pro Light" w:cs="Source Sans Pro Light"/>
        </w:rPr>
        <w:t xml:space="preserve">map where the </w:t>
      </w:r>
      <w:r w:rsidR="15B26D22" w:rsidRPr="00AB675F">
        <w:rPr>
          <w:rFonts w:ascii="Source Sans Pro Light" w:eastAsia="Source Sans Pro Light" w:hAnsi="Source Sans Pro Light" w:cs="Source Sans Pro Light"/>
        </w:rPr>
        <w:t xml:space="preserve">passing by </w:t>
      </w:r>
      <w:r w:rsidR="4D8D1BFB" w:rsidRPr="00AB675F">
        <w:rPr>
          <w:rFonts w:ascii="Source Sans Pro Light" w:eastAsia="Source Sans Pro Light" w:hAnsi="Source Sans Pro Light" w:cs="Source Sans Pro Light"/>
        </w:rPr>
        <w:t xml:space="preserve">ships can be </w:t>
      </w:r>
      <w:r w:rsidR="10A1DE97" w:rsidRPr="00AB675F">
        <w:rPr>
          <w:rFonts w:ascii="Source Sans Pro Light" w:eastAsia="Source Sans Pro Light" w:hAnsi="Source Sans Pro Light" w:cs="Source Sans Pro Light"/>
        </w:rPr>
        <w:t>viewed</w:t>
      </w:r>
      <w:r w:rsidR="7E39C4DB" w:rsidRPr="00AB675F">
        <w:rPr>
          <w:rFonts w:ascii="Source Sans Pro Light" w:eastAsia="Source Sans Pro Light" w:hAnsi="Source Sans Pro Light" w:cs="Source Sans Pro Light"/>
        </w:rPr>
        <w:t>,</w:t>
      </w:r>
      <w:r w:rsidR="4802D24F" w:rsidRPr="00AB675F">
        <w:rPr>
          <w:rFonts w:ascii="Source Sans Pro Light" w:eastAsia="Source Sans Pro Light" w:hAnsi="Source Sans Pro Light" w:cs="Source Sans Pro Light"/>
        </w:rPr>
        <w:t xml:space="preserve"> </w:t>
      </w:r>
      <w:r w:rsidR="5762DF9A" w:rsidRPr="00AB675F">
        <w:rPr>
          <w:rFonts w:ascii="Source Sans Pro Light" w:eastAsia="Source Sans Pro Light" w:hAnsi="Source Sans Pro Light" w:cs="Source Sans Pro Light"/>
        </w:rPr>
        <w:t>a</w:t>
      </w:r>
      <w:r w:rsidR="4802D24F" w:rsidRPr="00AB675F">
        <w:rPr>
          <w:rFonts w:ascii="Source Sans Pro Light" w:eastAsia="Source Sans Pro Light" w:hAnsi="Source Sans Pro Light" w:cs="Source Sans Pro Light"/>
        </w:rPr>
        <w:t xml:space="preserve"> </w:t>
      </w:r>
      <w:r w:rsidR="3B640C26" w:rsidRPr="00AB675F">
        <w:rPr>
          <w:rFonts w:ascii="Source Sans Pro Light" w:eastAsia="Source Sans Pro Light" w:hAnsi="Source Sans Pro Light" w:cs="Source Sans Pro Light"/>
        </w:rPr>
        <w:t xml:space="preserve">filter used for searching vessels by company and </w:t>
      </w:r>
      <w:r w:rsidR="00D92D2F" w:rsidRPr="00AB675F">
        <w:rPr>
          <w:rFonts w:ascii="Source Sans Pro Light" w:eastAsia="Source Sans Pro Light" w:hAnsi="Source Sans Pro Light" w:cs="Source Sans Pro Light"/>
        </w:rPr>
        <w:t>position in time</w:t>
      </w:r>
      <w:r w:rsidR="6FE82A45" w:rsidRPr="00AB675F">
        <w:rPr>
          <w:rFonts w:ascii="Source Sans Pro Light" w:eastAsia="Source Sans Pro Light" w:hAnsi="Source Sans Pro Light" w:cs="Source Sans Pro Light"/>
        </w:rPr>
        <w:t xml:space="preserve"> to </w:t>
      </w:r>
      <w:r w:rsidR="2C4D4DA7" w:rsidRPr="00AB675F">
        <w:rPr>
          <w:rFonts w:ascii="Source Sans Pro Light" w:eastAsia="Source Sans Pro Light" w:hAnsi="Source Sans Pro Light" w:cs="Source Sans Pro Light"/>
        </w:rPr>
        <w:t xml:space="preserve">add </w:t>
      </w:r>
      <w:r w:rsidR="2581C091" w:rsidRPr="00AB675F">
        <w:rPr>
          <w:rFonts w:ascii="Source Sans Pro Light" w:eastAsia="Source Sans Pro Light" w:hAnsi="Source Sans Pro Light" w:cs="Source Sans Pro Light"/>
        </w:rPr>
        <w:t xml:space="preserve">your own </w:t>
      </w:r>
      <w:r w:rsidR="42B731D0" w:rsidRPr="00AB675F">
        <w:rPr>
          <w:rFonts w:ascii="Source Sans Pro Light" w:eastAsia="Source Sans Pro Light" w:hAnsi="Source Sans Pro Light" w:cs="Source Sans Pro Light"/>
        </w:rPr>
        <w:t xml:space="preserve">vessels </w:t>
      </w:r>
      <w:r w:rsidR="11DE2650" w:rsidRPr="00AB675F">
        <w:rPr>
          <w:rFonts w:ascii="Source Sans Pro Light" w:eastAsia="Source Sans Pro Light" w:hAnsi="Source Sans Pro Light" w:cs="Source Sans Pro Light"/>
        </w:rPr>
        <w:t>to the system</w:t>
      </w:r>
      <w:r w:rsidR="180475D1" w:rsidRPr="00AB675F">
        <w:rPr>
          <w:rFonts w:ascii="Source Sans Pro Light" w:eastAsia="Source Sans Pro Light" w:hAnsi="Source Sans Pro Light" w:cs="Source Sans Pro Light"/>
        </w:rPr>
        <w:t xml:space="preserve">. </w:t>
      </w:r>
      <w:r w:rsidR="037BC513" w:rsidRPr="00AB675F">
        <w:rPr>
          <w:rFonts w:ascii="Source Sans Pro Light" w:eastAsia="Source Sans Pro Light" w:hAnsi="Source Sans Pro Light" w:cs="Source Sans Pro Light"/>
        </w:rPr>
        <w:t xml:space="preserve">The other significant part is </w:t>
      </w:r>
      <w:r w:rsidR="0007330D" w:rsidRPr="00AB675F">
        <w:rPr>
          <w:rFonts w:ascii="Source Sans Pro Light" w:eastAsia="Source Sans Pro Light" w:hAnsi="Source Sans Pro Light" w:cs="Source Sans Pro Light"/>
        </w:rPr>
        <w:t xml:space="preserve">a </w:t>
      </w:r>
      <w:r w:rsidR="008C0081" w:rsidRPr="00AB675F">
        <w:rPr>
          <w:rFonts w:ascii="Source Sans Pro Light" w:eastAsia="Source Sans Pro Light" w:hAnsi="Source Sans Pro Light" w:cs="Source Sans Pro Light"/>
        </w:rPr>
        <w:t>built-in</w:t>
      </w:r>
      <w:r w:rsidR="037BC513" w:rsidRPr="00AB675F">
        <w:rPr>
          <w:rFonts w:ascii="Source Sans Pro Light" w:eastAsia="Source Sans Pro Light" w:hAnsi="Source Sans Pro Light" w:cs="Source Sans Pro Light"/>
        </w:rPr>
        <w:t xml:space="preserve"> inter</w:t>
      </w:r>
      <w:r w:rsidR="008C0081" w:rsidRPr="00AB675F">
        <w:rPr>
          <w:rFonts w:ascii="Source Sans Pro Light" w:eastAsia="Source Sans Pro Light" w:hAnsi="Source Sans Pro Light" w:cs="Source Sans Pro Light"/>
        </w:rPr>
        <w:t xml:space="preserve"> </w:t>
      </w:r>
      <w:r w:rsidR="037BC513" w:rsidRPr="00AB675F">
        <w:rPr>
          <w:rFonts w:ascii="Source Sans Pro Light" w:eastAsia="Source Sans Pro Light" w:hAnsi="Source Sans Pro Light" w:cs="Source Sans Pro Light"/>
        </w:rPr>
        <w:t xml:space="preserve">operator communication system that allows users to negotiate, accept offers </w:t>
      </w:r>
      <w:r w:rsidR="00B406F4" w:rsidRPr="00AB675F">
        <w:rPr>
          <w:rFonts w:ascii="Source Sans Pro Light" w:eastAsia="Source Sans Pro Light" w:hAnsi="Source Sans Pro Light" w:cs="Source Sans Pro Light"/>
        </w:rPr>
        <w:t>and</w:t>
      </w:r>
      <w:r w:rsidR="037BC513" w:rsidRPr="00AB675F">
        <w:rPr>
          <w:rFonts w:ascii="Source Sans Pro Light" w:eastAsia="Source Sans Pro Light" w:hAnsi="Source Sans Pro Light" w:cs="Source Sans Pro Light"/>
        </w:rPr>
        <w:t xml:space="preserve"> seal </w:t>
      </w:r>
      <w:r w:rsidR="00A3185D" w:rsidRPr="00AB675F">
        <w:rPr>
          <w:rFonts w:ascii="Source Sans Pro Light" w:eastAsia="Source Sans Pro Light" w:hAnsi="Source Sans Pro Light" w:cs="Source Sans Pro Light"/>
        </w:rPr>
        <w:t>bids</w:t>
      </w:r>
      <w:r w:rsidR="037BC513" w:rsidRPr="00AB675F">
        <w:rPr>
          <w:rFonts w:ascii="Source Sans Pro Light" w:eastAsia="Source Sans Pro Light" w:hAnsi="Source Sans Pro Light" w:cs="Source Sans Pro Light"/>
        </w:rPr>
        <w:t xml:space="preserve"> by making payments directly with each other.</w:t>
      </w:r>
      <w:r w:rsidR="5539CB92" w:rsidRPr="00AB675F">
        <w:rPr>
          <w:rFonts w:ascii="Source Sans Pro Light" w:eastAsia="Source Sans Pro Light" w:hAnsi="Source Sans Pro Light" w:cs="Source Sans Pro Light"/>
        </w:rPr>
        <w:t xml:space="preserve"> </w:t>
      </w:r>
    </w:p>
    <w:p w14:paraId="73B24493" w14:textId="6968984E" w:rsidR="0085626A" w:rsidRPr="00AB675F" w:rsidRDefault="6D0A4C36" w:rsidP="00036E92">
      <w:pPr>
        <w:spacing w:line="240" w:lineRule="auto"/>
        <w:rPr>
          <w:rFonts w:ascii="Source Sans Pro Light" w:eastAsia="Source Sans Pro Light" w:hAnsi="Source Sans Pro Light" w:cs="Source Sans Pro Light"/>
        </w:rPr>
      </w:pPr>
      <w:r w:rsidRPr="00AB675F">
        <w:rPr>
          <w:rFonts w:ascii="Source Sans Pro Light" w:eastAsia="Source Sans Pro Light" w:hAnsi="Source Sans Pro Light" w:cs="Source Sans Pro Light"/>
        </w:rPr>
        <w:t xml:space="preserve">Currently, our main target is the North Sea oil and gas industry, but we believe our concept can be </w:t>
      </w:r>
      <w:r w:rsidR="004B0E6E" w:rsidRPr="00AB675F">
        <w:rPr>
          <w:rFonts w:ascii="Source Sans Pro Light" w:eastAsia="Source Sans Pro Light" w:hAnsi="Source Sans Pro Light" w:cs="Source Sans Pro Light"/>
        </w:rPr>
        <w:t>extended to other industries such as offshore wind and other geographic regions</w:t>
      </w:r>
      <w:r w:rsidRPr="00AB675F">
        <w:rPr>
          <w:rFonts w:ascii="Source Sans Pro Light" w:eastAsia="Source Sans Pro Light" w:hAnsi="Source Sans Pro Light" w:cs="Source Sans Pro Light"/>
        </w:rPr>
        <w:t>. As we grow, we</w:t>
      </w:r>
      <w:r w:rsidR="004B0E6E" w:rsidRPr="00AB675F">
        <w:rPr>
          <w:rFonts w:ascii="Source Sans Pro Light" w:eastAsia="Source Sans Pro Light" w:hAnsi="Source Sans Pro Light" w:cs="Source Sans Pro Light"/>
        </w:rPr>
        <w:t xml:space="preserve"> </w:t>
      </w:r>
      <w:r w:rsidRPr="00AB675F">
        <w:rPr>
          <w:rFonts w:ascii="Source Sans Pro Light" w:eastAsia="Source Sans Pro Light" w:hAnsi="Source Sans Pro Light" w:cs="Source Sans Pro Light"/>
        </w:rPr>
        <w:t xml:space="preserve">aim to spread our presence and eventually become a worldwide company. </w:t>
      </w:r>
      <w:commentRangeEnd w:id="2"/>
      <w:r w:rsidRPr="00AB675F">
        <w:rPr>
          <w:rStyle w:val="CommentReference"/>
          <w:rFonts w:ascii="Source Sans Pro Light" w:hAnsi="Source Sans Pro Light"/>
        </w:rPr>
        <w:commentReference w:id="2"/>
      </w:r>
    </w:p>
    <w:p w14:paraId="1C646F38" w14:textId="77777777" w:rsidR="005F5A52" w:rsidRPr="00AB675F" w:rsidRDefault="005F5A52" w:rsidP="00036E92">
      <w:pPr>
        <w:spacing w:line="240" w:lineRule="auto"/>
        <w:rPr>
          <w:rFonts w:ascii="Source Sans Pro Light" w:eastAsia="Source Sans Pro Light" w:hAnsi="Source Sans Pro Light" w:cs="Source Sans Pro Light"/>
          <w:sz w:val="32"/>
          <w:szCs w:val="32"/>
          <w:u w:val="single"/>
        </w:rPr>
      </w:pPr>
    </w:p>
    <w:p w14:paraId="5B3B8F6B" w14:textId="33353CA6" w:rsidR="00C91D80" w:rsidRPr="00AB675F" w:rsidRDefault="00B67600" w:rsidP="00036E92">
      <w:pPr>
        <w:spacing w:line="240" w:lineRule="auto"/>
        <w:rPr>
          <w:rFonts w:ascii="Source Sans Pro Light" w:eastAsia="Source Sans Pro Light" w:hAnsi="Source Sans Pro Light" w:cs="Source Sans Pro Light"/>
          <w:sz w:val="32"/>
          <w:szCs w:val="32"/>
          <w:u w:val="single"/>
        </w:rPr>
      </w:pPr>
      <w:r w:rsidRPr="00AB675F">
        <w:rPr>
          <w:rFonts w:ascii="Source Sans Pro Light" w:eastAsia="Source Sans Pro Light" w:hAnsi="Source Sans Pro Light" w:cs="Source Sans Pro Light"/>
          <w:sz w:val="32"/>
          <w:szCs w:val="32"/>
          <w:u w:val="single"/>
        </w:rPr>
        <w:t>Use Cases and Benefits</w:t>
      </w:r>
    </w:p>
    <w:p w14:paraId="0341C0A7" w14:textId="2C5D923C" w:rsidR="00F9028F" w:rsidRPr="00AB675F" w:rsidRDefault="004C7670" w:rsidP="43D12FAB">
      <w:pPr>
        <w:rPr>
          <w:rFonts w:ascii="Source Sans Pro Light" w:hAnsi="Source Sans Pro Light"/>
        </w:rPr>
      </w:pPr>
      <w:commentRangeStart w:id="3"/>
      <w:r w:rsidRPr="00AB675F">
        <w:rPr>
          <w:rFonts w:ascii="Source Sans Pro Light" w:hAnsi="Source Sans Pro Light"/>
        </w:rPr>
        <w:t xml:space="preserve">SpaceShips would help cut costs and boost </w:t>
      </w:r>
      <w:r w:rsidR="00E06291" w:rsidRPr="00AB675F">
        <w:rPr>
          <w:rFonts w:ascii="Source Sans Pro Light" w:hAnsi="Source Sans Pro Light"/>
        </w:rPr>
        <w:t>efficiency</w:t>
      </w:r>
      <w:r w:rsidRPr="00AB675F">
        <w:rPr>
          <w:rFonts w:ascii="Source Sans Pro Light" w:hAnsi="Source Sans Pro Light"/>
        </w:rPr>
        <w:t xml:space="preserve"> in the North Sea</w:t>
      </w:r>
      <w:r w:rsidR="00E06291" w:rsidRPr="00AB675F">
        <w:rPr>
          <w:rFonts w:ascii="Source Sans Pro Light" w:hAnsi="Source Sans Pro Light"/>
        </w:rPr>
        <w:t xml:space="preserve"> oil and gas industry.</w:t>
      </w:r>
      <w:r w:rsidRPr="00AB675F">
        <w:rPr>
          <w:rFonts w:ascii="Source Sans Pro Light" w:hAnsi="Source Sans Pro Light"/>
        </w:rPr>
        <w:t xml:space="preserve"> </w:t>
      </w:r>
      <w:r w:rsidR="43D12FAB" w:rsidRPr="00AB675F">
        <w:rPr>
          <w:rFonts w:ascii="Source Sans Pro Light" w:hAnsi="Source Sans Pro Light"/>
        </w:rPr>
        <w:t>With what is available just now, operators hav</w:t>
      </w:r>
      <w:r w:rsidR="00E06291" w:rsidRPr="00AB675F">
        <w:rPr>
          <w:rFonts w:ascii="Source Sans Pro Light" w:hAnsi="Source Sans Pro Light"/>
        </w:rPr>
        <w:t>e</w:t>
      </w:r>
      <w:r w:rsidR="43D12FAB" w:rsidRPr="00AB675F">
        <w:rPr>
          <w:rFonts w:ascii="Source Sans Pro Light" w:hAnsi="Source Sans Pro Light"/>
        </w:rPr>
        <w:t xml:space="preserve"> to pay large sums of money to rent a vessel, </w:t>
      </w:r>
      <w:r w:rsidR="003E69FC" w:rsidRPr="00AB675F">
        <w:rPr>
          <w:rFonts w:ascii="Source Sans Pro Light" w:hAnsi="Source Sans Pro Light"/>
        </w:rPr>
        <w:t>approximately £7,500 to £15,00</w:t>
      </w:r>
      <w:r w:rsidR="002F5AEC" w:rsidRPr="00AB675F">
        <w:rPr>
          <w:rFonts w:ascii="Source Sans Pro Light" w:hAnsi="Source Sans Pro Light"/>
        </w:rPr>
        <w:t>0</w:t>
      </w:r>
      <w:r w:rsidR="003E69FC" w:rsidRPr="00AB675F">
        <w:rPr>
          <w:rFonts w:ascii="Source Sans Pro Light" w:hAnsi="Source Sans Pro Light"/>
        </w:rPr>
        <w:t xml:space="preserve"> per vessel depending on capacity and class</w:t>
      </w:r>
      <w:r w:rsidR="43D12FAB" w:rsidRPr="00AB675F">
        <w:rPr>
          <w:rFonts w:ascii="Source Sans Pro Light" w:hAnsi="Source Sans Pro Light"/>
        </w:rPr>
        <w:t>.  However,</w:t>
      </w:r>
      <w:r w:rsidR="004C60CD" w:rsidRPr="00AB675F">
        <w:rPr>
          <w:rFonts w:ascii="Source Sans Pro Light" w:hAnsi="Source Sans Pro Light"/>
        </w:rPr>
        <w:t xml:space="preserve"> such</w:t>
      </w:r>
      <w:r w:rsidR="43D12FAB" w:rsidRPr="00AB675F">
        <w:rPr>
          <w:rFonts w:ascii="Source Sans Pro Light" w:hAnsi="Source Sans Pro Light"/>
        </w:rPr>
        <w:t xml:space="preserve"> vessel</w:t>
      </w:r>
      <w:r w:rsidR="00A07460" w:rsidRPr="00AB675F">
        <w:rPr>
          <w:rFonts w:ascii="Source Sans Pro Light" w:hAnsi="Source Sans Pro Light"/>
        </w:rPr>
        <w:t>s</w:t>
      </w:r>
      <w:r w:rsidR="43D12FAB" w:rsidRPr="00AB675F">
        <w:rPr>
          <w:rFonts w:ascii="Source Sans Pro Light" w:hAnsi="Source Sans Pro Light"/>
        </w:rPr>
        <w:t xml:space="preserve"> </w:t>
      </w:r>
      <w:r w:rsidR="004C60CD" w:rsidRPr="00AB675F">
        <w:rPr>
          <w:rFonts w:ascii="Source Sans Pro Light" w:hAnsi="Source Sans Pro Light"/>
        </w:rPr>
        <w:t xml:space="preserve">are not </w:t>
      </w:r>
      <w:r w:rsidR="43D12FAB" w:rsidRPr="00AB675F">
        <w:rPr>
          <w:rFonts w:ascii="Source Sans Pro Light" w:hAnsi="Source Sans Pro Light"/>
        </w:rPr>
        <w:t xml:space="preserve">always </w:t>
      </w:r>
      <w:r w:rsidR="00047088" w:rsidRPr="00AB675F">
        <w:rPr>
          <w:rFonts w:ascii="Source Sans Pro Light" w:hAnsi="Source Sans Pro Light"/>
        </w:rPr>
        <w:t>fully utilised</w:t>
      </w:r>
      <w:r w:rsidR="004C60CD" w:rsidRPr="00AB675F">
        <w:rPr>
          <w:rFonts w:ascii="Source Sans Pro Light" w:hAnsi="Source Sans Pro Light"/>
        </w:rPr>
        <w:t xml:space="preserve"> with spare capacity available to other prospective customers</w:t>
      </w:r>
      <w:r w:rsidR="43D12FAB" w:rsidRPr="00AB675F">
        <w:rPr>
          <w:rFonts w:ascii="Source Sans Pro Light" w:hAnsi="Source Sans Pro Light"/>
        </w:rPr>
        <w:t xml:space="preserve">.  </w:t>
      </w:r>
      <w:r w:rsidR="15DBB1B0" w:rsidRPr="00AB675F">
        <w:rPr>
          <w:rFonts w:ascii="Source Sans Pro Light" w:hAnsi="Source Sans Pro Light"/>
        </w:rPr>
        <w:t>The SpaceShips</w:t>
      </w:r>
      <w:r w:rsidR="43D12FAB" w:rsidRPr="00AB675F">
        <w:rPr>
          <w:rFonts w:ascii="Source Sans Pro Light" w:hAnsi="Source Sans Pro Light"/>
        </w:rPr>
        <w:t xml:space="preserve"> </w:t>
      </w:r>
      <w:r w:rsidR="004C60CD" w:rsidRPr="00AB675F">
        <w:rPr>
          <w:rFonts w:ascii="Source Sans Pro Light" w:hAnsi="Source Sans Pro Light"/>
        </w:rPr>
        <w:t xml:space="preserve">business model would require a licence fee </w:t>
      </w:r>
      <w:r w:rsidR="00AA4F15" w:rsidRPr="00AB675F">
        <w:rPr>
          <w:rFonts w:ascii="Source Sans Pro Light" w:hAnsi="Source Sans Pro Light"/>
        </w:rPr>
        <w:t xml:space="preserve">of </w:t>
      </w:r>
      <w:r w:rsidR="43D12FAB" w:rsidRPr="00AB675F">
        <w:rPr>
          <w:rFonts w:ascii="Source Sans Pro Light" w:hAnsi="Source Sans Pro Light"/>
        </w:rPr>
        <w:t>£</w:t>
      </w:r>
      <w:r w:rsidR="00AA4F15" w:rsidRPr="00AB675F">
        <w:rPr>
          <w:rFonts w:ascii="Source Sans Pro Light" w:hAnsi="Source Sans Pro Light"/>
        </w:rPr>
        <w:t>12</w:t>
      </w:r>
      <w:r w:rsidR="43D12FAB" w:rsidRPr="00AB675F">
        <w:rPr>
          <w:rFonts w:ascii="Source Sans Pro Light" w:hAnsi="Source Sans Pro Light"/>
        </w:rPr>
        <w:t>,000 per yea</w:t>
      </w:r>
      <w:r w:rsidR="004C60CD" w:rsidRPr="00AB675F">
        <w:rPr>
          <w:rFonts w:ascii="Source Sans Pro Light" w:hAnsi="Source Sans Pro Light"/>
        </w:rPr>
        <w:t xml:space="preserve">r </w:t>
      </w:r>
      <w:r w:rsidR="000A73F8" w:rsidRPr="00AB675F">
        <w:rPr>
          <w:rFonts w:ascii="Source Sans Pro Light" w:hAnsi="Source Sans Pro Light"/>
        </w:rPr>
        <w:t xml:space="preserve">per operator and </w:t>
      </w:r>
      <w:r w:rsidR="43D12FAB" w:rsidRPr="00AB675F">
        <w:rPr>
          <w:rFonts w:ascii="Source Sans Pro Light" w:hAnsi="Source Sans Pro Light"/>
        </w:rPr>
        <w:t xml:space="preserve">an agreed </w:t>
      </w:r>
      <w:r w:rsidR="000A73F8" w:rsidRPr="00AB675F">
        <w:rPr>
          <w:rFonts w:ascii="Source Sans Pro Light" w:hAnsi="Source Sans Pro Light"/>
        </w:rPr>
        <w:t xml:space="preserve">fee for every vessel accessed through use of the software. Significant cost efficiencies could be realised as a consequence. Even a 5% improvement in efficiency </w:t>
      </w:r>
      <w:r w:rsidR="00FA064C" w:rsidRPr="00AB675F">
        <w:rPr>
          <w:rFonts w:ascii="Source Sans Pro Light" w:hAnsi="Source Sans Pro Light"/>
        </w:rPr>
        <w:t xml:space="preserve">could reduce the cost to operators by </w:t>
      </w:r>
      <w:r w:rsidR="00AF6551" w:rsidRPr="00AB675F">
        <w:rPr>
          <w:rFonts w:ascii="Source Sans Pro Light" w:hAnsi="Source Sans Pro Light"/>
        </w:rPr>
        <w:t>up to £43 million per annum.</w:t>
      </w:r>
      <w:r w:rsidR="43D12FAB" w:rsidRPr="00AB675F">
        <w:rPr>
          <w:rFonts w:ascii="Source Sans Pro Light" w:hAnsi="Source Sans Pro Light"/>
        </w:rPr>
        <w:t xml:space="preserve">    </w:t>
      </w:r>
    </w:p>
    <w:p w14:paraId="09C0C28B" w14:textId="036007EF" w:rsidR="004C7670" w:rsidRPr="00AB675F" w:rsidRDefault="004C7670" w:rsidP="004C7670">
      <w:pPr>
        <w:rPr>
          <w:rFonts w:ascii="Source Sans Pro Light" w:hAnsi="Source Sans Pro Light"/>
        </w:rPr>
      </w:pPr>
      <w:r w:rsidRPr="00AB675F">
        <w:rPr>
          <w:rFonts w:ascii="Source Sans Pro Light" w:hAnsi="Source Sans Pro Light"/>
        </w:rPr>
        <w:t xml:space="preserve">SpaceShips will allow operators to </w:t>
      </w:r>
      <w:r w:rsidR="00AF6551" w:rsidRPr="00AB675F">
        <w:rPr>
          <w:rFonts w:ascii="Source Sans Pro Light" w:hAnsi="Source Sans Pro Light"/>
        </w:rPr>
        <w:t>access</w:t>
      </w:r>
      <w:r w:rsidRPr="00AB675F">
        <w:rPr>
          <w:rFonts w:ascii="Source Sans Pro Light" w:hAnsi="Source Sans Pro Light"/>
        </w:rPr>
        <w:t xml:space="preserve"> ad-hoc vessel</w:t>
      </w:r>
      <w:r w:rsidR="00AF6551" w:rsidRPr="00AB675F">
        <w:rPr>
          <w:rFonts w:ascii="Source Sans Pro Light" w:hAnsi="Source Sans Pro Light"/>
        </w:rPr>
        <w:t>s</w:t>
      </w:r>
      <w:r w:rsidRPr="00AB675F">
        <w:rPr>
          <w:rFonts w:ascii="Source Sans Pro Light" w:hAnsi="Source Sans Pro Light"/>
        </w:rPr>
        <w:t xml:space="preserve">. Rapid changes in North Sea weather can cause an unexpected demand for supplies or transportation of resources and our software will provide a fast, reliable and cost-effective solution, which will help boost productivity.  </w:t>
      </w:r>
      <w:r w:rsidR="00AF6551" w:rsidRPr="00AB675F">
        <w:rPr>
          <w:rFonts w:ascii="Source Sans Pro Light" w:hAnsi="Source Sans Pro Light"/>
        </w:rPr>
        <w:t>I</w:t>
      </w:r>
      <w:r w:rsidRPr="00AB675F">
        <w:rPr>
          <w:rFonts w:ascii="Source Sans Pro Light" w:hAnsi="Source Sans Pro Light"/>
        </w:rPr>
        <w:t xml:space="preserve">t may </w:t>
      </w:r>
      <w:r w:rsidR="00AF6551" w:rsidRPr="00AB675F">
        <w:rPr>
          <w:rFonts w:ascii="Source Sans Pro Light" w:hAnsi="Source Sans Pro Light"/>
        </w:rPr>
        <w:t>also reduce w</w:t>
      </w:r>
      <w:r w:rsidRPr="00AB675F">
        <w:rPr>
          <w:rFonts w:ascii="Source Sans Pro Light" w:hAnsi="Source Sans Pro Light"/>
        </w:rPr>
        <w:t xml:space="preserve">aiting time for vessels as operators </w:t>
      </w:r>
      <w:r w:rsidR="00AF6551" w:rsidRPr="00AB675F">
        <w:rPr>
          <w:rFonts w:ascii="Source Sans Pro Light" w:hAnsi="Source Sans Pro Light"/>
        </w:rPr>
        <w:t>are able to</w:t>
      </w:r>
      <w:r w:rsidRPr="00AB675F">
        <w:rPr>
          <w:rFonts w:ascii="Source Sans Pro Light" w:hAnsi="Source Sans Pro Light"/>
        </w:rPr>
        <w:t xml:space="preserve"> use passing vessels rather than waiting for vessels to arrive from </w:t>
      </w:r>
      <w:r w:rsidR="00AF6551" w:rsidRPr="00AB675F">
        <w:rPr>
          <w:rFonts w:ascii="Source Sans Pro Light" w:hAnsi="Source Sans Pro Light"/>
        </w:rPr>
        <w:t>a marine harbour</w:t>
      </w:r>
      <w:r w:rsidRPr="00AB675F">
        <w:rPr>
          <w:rFonts w:ascii="Source Sans Pro Light" w:hAnsi="Source Sans Pro Light"/>
        </w:rPr>
        <w:t>.</w:t>
      </w:r>
    </w:p>
    <w:p w14:paraId="77E19396" w14:textId="3D06E6A0" w:rsidR="000B0919" w:rsidRPr="00AB675F" w:rsidRDefault="004C7670" w:rsidP="00036E92">
      <w:pPr>
        <w:spacing w:line="240" w:lineRule="auto"/>
        <w:rPr>
          <w:rFonts w:ascii="Source Sans Pro Light" w:hAnsi="Source Sans Pro Light"/>
        </w:rPr>
      </w:pPr>
      <w:r w:rsidRPr="00AB675F">
        <w:rPr>
          <w:rFonts w:ascii="Source Sans Pro Light" w:hAnsi="Source Sans Pro Light"/>
        </w:rPr>
        <w:t xml:space="preserve">Another benefit of SpaceShips is that it will help </w:t>
      </w:r>
      <w:r w:rsidR="00B46F17" w:rsidRPr="00AB675F">
        <w:rPr>
          <w:rFonts w:ascii="Source Sans Pro Light" w:hAnsi="Source Sans Pro Light"/>
        </w:rPr>
        <w:t xml:space="preserve">the </w:t>
      </w:r>
      <w:r w:rsidRPr="00AB675F">
        <w:rPr>
          <w:rFonts w:ascii="Source Sans Pro Light" w:hAnsi="Source Sans Pro Light"/>
        </w:rPr>
        <w:t xml:space="preserve">environment.  With global warming </w:t>
      </w:r>
      <w:r w:rsidR="00B46F17" w:rsidRPr="00AB675F">
        <w:rPr>
          <w:rFonts w:ascii="Source Sans Pro Light" w:hAnsi="Source Sans Pro Light"/>
        </w:rPr>
        <w:t>a</w:t>
      </w:r>
      <w:r w:rsidR="00631269" w:rsidRPr="00AB675F">
        <w:rPr>
          <w:rFonts w:ascii="Source Sans Pro Light" w:hAnsi="Source Sans Pro Light"/>
        </w:rPr>
        <w:t xml:space="preserve"> growing</w:t>
      </w:r>
      <w:r w:rsidR="00B46F17" w:rsidRPr="00AB675F">
        <w:rPr>
          <w:rFonts w:ascii="Source Sans Pro Light" w:hAnsi="Source Sans Pro Light"/>
        </w:rPr>
        <w:t xml:space="preserve"> </w:t>
      </w:r>
      <w:r w:rsidR="00163732" w:rsidRPr="00AB675F">
        <w:rPr>
          <w:rFonts w:ascii="Source Sans Pro Light" w:hAnsi="Source Sans Pro Light"/>
        </w:rPr>
        <w:t>concern</w:t>
      </w:r>
      <w:r w:rsidR="008B3D20" w:rsidRPr="00AB675F">
        <w:rPr>
          <w:rFonts w:ascii="Source Sans Pro Light" w:hAnsi="Source Sans Pro Light"/>
        </w:rPr>
        <w:t>, driving efficiency in</w:t>
      </w:r>
      <w:r w:rsidR="00631269" w:rsidRPr="00AB675F">
        <w:rPr>
          <w:rFonts w:ascii="Source Sans Pro Light" w:hAnsi="Source Sans Pro Light"/>
        </w:rPr>
        <w:t>to</w:t>
      </w:r>
      <w:r w:rsidR="008B3D20" w:rsidRPr="00AB675F">
        <w:rPr>
          <w:rFonts w:ascii="Source Sans Pro Light" w:hAnsi="Source Sans Pro Light"/>
        </w:rPr>
        <w:t xml:space="preserve"> </w:t>
      </w:r>
      <w:r w:rsidR="00631269" w:rsidRPr="00AB675F">
        <w:rPr>
          <w:rFonts w:ascii="Source Sans Pro Light" w:hAnsi="Source Sans Pro Light"/>
        </w:rPr>
        <w:t xml:space="preserve">offshore operations </w:t>
      </w:r>
      <w:r w:rsidR="001B7FAB" w:rsidRPr="00AB675F">
        <w:rPr>
          <w:rFonts w:ascii="Source Sans Pro Light" w:hAnsi="Source Sans Pro Light"/>
        </w:rPr>
        <w:t>is</w:t>
      </w:r>
      <w:r w:rsidR="00631269" w:rsidRPr="00AB675F">
        <w:rPr>
          <w:rFonts w:ascii="Source Sans Pro Light" w:hAnsi="Source Sans Pro Light"/>
        </w:rPr>
        <w:t xml:space="preserve"> increasingly</w:t>
      </w:r>
      <w:r w:rsidRPr="00AB675F">
        <w:rPr>
          <w:rFonts w:ascii="Source Sans Pro Light" w:hAnsi="Source Sans Pro Light"/>
        </w:rPr>
        <w:t xml:space="preserve"> relevant</w:t>
      </w:r>
      <w:r w:rsidR="001B7FAB" w:rsidRPr="00AB675F">
        <w:rPr>
          <w:rFonts w:ascii="Source Sans Pro Light" w:hAnsi="Source Sans Pro Light"/>
        </w:rPr>
        <w:t>.  O</w:t>
      </w:r>
      <w:r w:rsidRPr="00AB675F">
        <w:rPr>
          <w:rFonts w:ascii="Source Sans Pro Light" w:hAnsi="Source Sans Pro Light"/>
        </w:rPr>
        <w:t xml:space="preserve">ur software will help ensure that less vessel </w:t>
      </w:r>
      <w:r w:rsidR="00631269" w:rsidRPr="00AB675F">
        <w:rPr>
          <w:rFonts w:ascii="Source Sans Pro Light" w:hAnsi="Source Sans Pro Light"/>
        </w:rPr>
        <w:t>time is</w:t>
      </w:r>
      <w:r w:rsidRPr="00AB675F">
        <w:rPr>
          <w:rFonts w:ascii="Source Sans Pro Light" w:hAnsi="Source Sans Pro Light"/>
        </w:rPr>
        <w:t xml:space="preserve"> needed</w:t>
      </w:r>
      <w:r w:rsidR="00EF4462" w:rsidRPr="00AB675F">
        <w:rPr>
          <w:rFonts w:ascii="Source Sans Pro Light" w:hAnsi="Source Sans Pro Light"/>
        </w:rPr>
        <w:t xml:space="preserve"> and therefore reduce </w:t>
      </w:r>
      <w:r w:rsidRPr="00AB675F">
        <w:rPr>
          <w:rFonts w:ascii="Source Sans Pro Light" w:hAnsi="Source Sans Pro Light"/>
        </w:rPr>
        <w:t>CO</w:t>
      </w:r>
      <w:r w:rsidR="009E6EEC" w:rsidRPr="00AB675F">
        <w:rPr>
          <w:rFonts w:ascii="Source Sans Pro Light" w:hAnsi="Source Sans Pro Light"/>
          <w:vertAlign w:val="subscript"/>
        </w:rPr>
        <w:t>2</w:t>
      </w:r>
      <w:r w:rsidRPr="00AB675F">
        <w:rPr>
          <w:rFonts w:ascii="Source Sans Pro Light" w:hAnsi="Source Sans Pro Light"/>
        </w:rPr>
        <w:t xml:space="preserve"> emissions.</w:t>
      </w:r>
      <w:commentRangeEnd w:id="3"/>
      <w:r w:rsidRPr="00AB675F">
        <w:rPr>
          <w:rStyle w:val="CommentReference"/>
          <w:rFonts w:ascii="Source Sans Pro Light" w:hAnsi="Source Sans Pro Light"/>
        </w:rPr>
        <w:commentReference w:id="3"/>
      </w:r>
    </w:p>
    <w:p w14:paraId="563B9E61" w14:textId="77777777" w:rsidR="005F5A52" w:rsidRPr="00AB675F" w:rsidRDefault="005F5A52" w:rsidP="00C6114C">
      <w:pPr>
        <w:spacing w:line="240" w:lineRule="auto"/>
        <w:rPr>
          <w:rFonts w:ascii="Source Sans Pro Light" w:eastAsia="Source Sans Pro Light" w:hAnsi="Source Sans Pro Light" w:cs="Source Sans Pro Light"/>
          <w:sz w:val="32"/>
          <w:szCs w:val="32"/>
          <w:u w:val="single"/>
        </w:rPr>
      </w:pPr>
    </w:p>
    <w:p w14:paraId="43E38B91" w14:textId="540B72B0" w:rsidR="00C10CA9" w:rsidRPr="00AB675F" w:rsidRDefault="00B67600" w:rsidP="00C6114C">
      <w:pPr>
        <w:spacing w:line="240" w:lineRule="auto"/>
        <w:rPr>
          <w:rFonts w:ascii="Source Sans Pro Light" w:eastAsia="Source Sans Pro Light" w:hAnsi="Source Sans Pro Light" w:cs="Source Sans Pro Light"/>
          <w:sz w:val="32"/>
          <w:szCs w:val="32"/>
          <w:u w:val="single"/>
        </w:rPr>
      </w:pPr>
      <w:r w:rsidRPr="00AB675F">
        <w:rPr>
          <w:rFonts w:ascii="Source Sans Pro Light" w:eastAsia="Source Sans Pro Light" w:hAnsi="Source Sans Pro Light" w:cs="Source Sans Pro Light"/>
          <w:sz w:val="32"/>
          <w:szCs w:val="32"/>
          <w:u w:val="single"/>
        </w:rPr>
        <w:t>Market Research</w:t>
      </w:r>
    </w:p>
    <w:p w14:paraId="62679045" w14:textId="00D957E4" w:rsidR="00230E88" w:rsidRPr="00AB675F" w:rsidRDefault="00037F93" w:rsidP="00C13EFD">
      <w:pPr>
        <w:rPr>
          <w:rFonts w:ascii="Source Sans Pro Light" w:eastAsia="Source Sans Pro Light" w:hAnsi="Source Sans Pro Light" w:cs="Source Sans Pro Light"/>
        </w:rPr>
      </w:pPr>
      <w:r w:rsidRPr="00AB675F">
        <w:rPr>
          <w:rFonts w:ascii="Source Sans Pro Light" w:hAnsi="Source Sans Pro Light"/>
        </w:rPr>
        <w:t>We conducted</w:t>
      </w:r>
      <w:r w:rsidR="00351E34" w:rsidRPr="00AB675F">
        <w:rPr>
          <w:rFonts w:ascii="Source Sans Pro Light" w:hAnsi="Source Sans Pro Light"/>
        </w:rPr>
        <w:t xml:space="preserve"> market research </w:t>
      </w:r>
      <w:r w:rsidRPr="00AB675F">
        <w:rPr>
          <w:rFonts w:ascii="Source Sans Pro Light" w:hAnsi="Source Sans Pro Light"/>
        </w:rPr>
        <w:t>in order</w:t>
      </w:r>
      <w:r w:rsidR="00351E34" w:rsidRPr="00AB675F">
        <w:rPr>
          <w:rFonts w:ascii="Source Sans Pro Light" w:hAnsi="Source Sans Pro Light"/>
        </w:rPr>
        <w:t xml:space="preserve"> to give our team an idea </w:t>
      </w:r>
      <w:r w:rsidR="00776EFE" w:rsidRPr="00AB675F">
        <w:rPr>
          <w:rFonts w:ascii="Source Sans Pro Light" w:hAnsi="Source Sans Pro Light"/>
        </w:rPr>
        <w:t>of</w:t>
      </w:r>
      <w:r w:rsidR="00920793" w:rsidRPr="00AB675F">
        <w:rPr>
          <w:rFonts w:ascii="Source Sans Pro Light" w:hAnsi="Source Sans Pro Light"/>
        </w:rPr>
        <w:t xml:space="preserve"> what differences</w:t>
      </w:r>
      <w:r w:rsidR="0049156B" w:rsidRPr="00AB675F">
        <w:rPr>
          <w:rFonts w:ascii="Source Sans Pro Light" w:hAnsi="Source Sans Pro Light"/>
        </w:rPr>
        <w:t xml:space="preserve"> our</w:t>
      </w:r>
      <w:r w:rsidR="00351E34" w:rsidRPr="00AB675F">
        <w:rPr>
          <w:rFonts w:ascii="Source Sans Pro Light" w:hAnsi="Source Sans Pro Light"/>
        </w:rPr>
        <w:t xml:space="preserve"> project could make in the </w:t>
      </w:r>
      <w:r w:rsidR="00661A49" w:rsidRPr="00AB675F">
        <w:rPr>
          <w:rFonts w:ascii="Source Sans Pro Light" w:hAnsi="Source Sans Pro Light"/>
        </w:rPr>
        <w:t>UK oil and gas industry</w:t>
      </w:r>
      <w:r w:rsidR="000D205B" w:rsidRPr="00AB675F">
        <w:rPr>
          <w:rFonts w:ascii="Source Sans Pro Light" w:hAnsi="Source Sans Pro Light"/>
        </w:rPr>
        <w:t>,</w:t>
      </w:r>
      <w:r w:rsidR="00351E34" w:rsidRPr="00AB675F">
        <w:rPr>
          <w:rFonts w:ascii="Source Sans Pro Light" w:hAnsi="Source Sans Pro Light"/>
        </w:rPr>
        <w:t xml:space="preserve"> and if it would be a large enough market </w:t>
      </w:r>
      <w:r w:rsidR="003D631E" w:rsidRPr="00AB675F">
        <w:rPr>
          <w:rFonts w:ascii="Source Sans Pro Light" w:hAnsi="Source Sans Pro Light"/>
        </w:rPr>
        <w:t xml:space="preserve">for </w:t>
      </w:r>
      <w:r w:rsidR="004A2E16" w:rsidRPr="00AB675F">
        <w:rPr>
          <w:rFonts w:ascii="Source Sans Pro Light" w:hAnsi="Source Sans Pro Light"/>
        </w:rPr>
        <w:t>us</w:t>
      </w:r>
      <w:r w:rsidR="00351E34" w:rsidRPr="00AB675F">
        <w:rPr>
          <w:rFonts w:ascii="Source Sans Pro Light" w:hAnsi="Source Sans Pro Light"/>
        </w:rPr>
        <w:t xml:space="preserve"> to put </w:t>
      </w:r>
      <w:r w:rsidR="004A2E16" w:rsidRPr="00AB675F">
        <w:rPr>
          <w:rFonts w:ascii="Source Sans Pro Light" w:hAnsi="Source Sans Pro Light"/>
        </w:rPr>
        <w:t>our</w:t>
      </w:r>
      <w:r w:rsidR="00351E34" w:rsidRPr="00AB675F">
        <w:rPr>
          <w:rFonts w:ascii="Source Sans Pro Light" w:hAnsi="Source Sans Pro Light"/>
        </w:rPr>
        <w:t xml:space="preserve"> resources into</w:t>
      </w:r>
      <w:r w:rsidR="00D824FD" w:rsidRPr="00AB675F">
        <w:rPr>
          <w:rFonts w:ascii="Source Sans Pro Light" w:hAnsi="Source Sans Pro Light"/>
        </w:rPr>
        <w:t>. I</w:t>
      </w:r>
      <w:r w:rsidR="00351E34" w:rsidRPr="00AB675F">
        <w:rPr>
          <w:rFonts w:ascii="Source Sans Pro Light" w:hAnsi="Source Sans Pro Light"/>
        </w:rPr>
        <w:t xml:space="preserve">t was found that </w:t>
      </w:r>
      <w:r w:rsidR="001C6739" w:rsidRPr="00AB675F">
        <w:rPr>
          <w:rFonts w:ascii="Source Sans Pro Light" w:hAnsi="Source Sans Pro Light"/>
        </w:rPr>
        <w:t>in 2017</w:t>
      </w:r>
      <w:r w:rsidR="00351E34" w:rsidRPr="00AB675F">
        <w:rPr>
          <w:rFonts w:ascii="Source Sans Pro Light" w:hAnsi="Source Sans Pro Light"/>
        </w:rPr>
        <w:t xml:space="preserve"> the cost of logistics and admin was roughly </w:t>
      </w:r>
      <w:r w:rsidR="00351E34" w:rsidRPr="00AB675F">
        <w:rPr>
          <w:rFonts w:ascii="Source Sans Pro Light" w:eastAsia="Source Sans Pro Light" w:hAnsi="Source Sans Pro Light" w:cs="Source Sans Pro Light"/>
        </w:rPr>
        <w:t>£</w:t>
      </w:r>
      <w:r w:rsidR="00351E34" w:rsidRPr="00AB675F">
        <w:rPr>
          <w:rFonts w:ascii="Source Sans Pro Light" w:hAnsi="Source Sans Pro Light" w:cstheme="minorHAnsi"/>
          <w:color w:val="222222"/>
          <w:shd w:val="clear" w:color="auto" w:fill="FFFFFF"/>
        </w:rPr>
        <w:t>1.7 billion</w:t>
      </w:r>
      <w:r w:rsidR="003F2003" w:rsidRPr="00AB675F">
        <w:rPr>
          <w:rFonts w:ascii="Source Sans Pro Light" w:hAnsi="Source Sans Pro Light" w:cstheme="minorHAnsi"/>
          <w:color w:val="222222"/>
          <w:shd w:val="clear" w:color="auto" w:fill="FFFFFF"/>
        </w:rPr>
        <w:t>,</w:t>
      </w:r>
      <w:r w:rsidR="00351E34" w:rsidRPr="00AB675F">
        <w:rPr>
          <w:rFonts w:ascii="Source Sans Pro Light" w:hAnsi="Source Sans Pro Light" w:cstheme="minorHAnsi"/>
          <w:color w:val="222222"/>
          <w:shd w:val="clear" w:color="auto" w:fill="FFFFFF"/>
        </w:rPr>
        <w:t xml:space="preserve"> which consist</w:t>
      </w:r>
      <w:r w:rsidR="00271FFE" w:rsidRPr="00AB675F">
        <w:rPr>
          <w:rFonts w:ascii="Source Sans Pro Light" w:hAnsi="Source Sans Pro Light" w:cstheme="minorHAnsi"/>
          <w:color w:val="222222"/>
          <w:shd w:val="clear" w:color="auto" w:fill="FFFFFF"/>
        </w:rPr>
        <w:t>ed</w:t>
      </w:r>
      <w:r w:rsidR="00351E34" w:rsidRPr="00AB675F">
        <w:rPr>
          <w:rFonts w:ascii="Source Sans Pro Light" w:hAnsi="Source Sans Pro Light" w:cstheme="minorHAnsi"/>
          <w:color w:val="222222"/>
          <w:shd w:val="clear" w:color="auto" w:fill="FFFFFF"/>
        </w:rPr>
        <w:t xml:space="preserve"> of marine and air logistics </w:t>
      </w:r>
      <w:r w:rsidR="00D824FD" w:rsidRPr="00AB675F">
        <w:rPr>
          <w:rFonts w:ascii="Source Sans Pro Light" w:hAnsi="Source Sans Pro Light" w:cstheme="minorHAnsi"/>
          <w:color w:val="222222"/>
          <w:shd w:val="clear" w:color="auto" w:fill="FFFFFF"/>
        </w:rPr>
        <w:t>between ports and facilities</w:t>
      </w:r>
      <w:r w:rsidR="003D3603" w:rsidRPr="00AB675F">
        <w:rPr>
          <w:rFonts w:ascii="Source Sans Pro Light" w:hAnsi="Source Sans Pro Light" w:cstheme="minorHAnsi"/>
          <w:color w:val="222222"/>
          <w:shd w:val="clear" w:color="auto" w:fill="FFFFFF"/>
        </w:rPr>
        <w:t xml:space="preserve"> </w:t>
      </w:r>
      <w:r w:rsidR="00351E34" w:rsidRPr="00AB675F">
        <w:rPr>
          <w:rFonts w:ascii="Source Sans Pro Light" w:hAnsi="Source Sans Pro Light" w:cstheme="minorHAnsi"/>
          <w:color w:val="222222"/>
          <w:shd w:val="clear" w:color="auto" w:fill="FFFFFF"/>
        </w:rPr>
        <w:t>a</w:t>
      </w:r>
      <w:r w:rsidR="00D824FD" w:rsidRPr="00AB675F">
        <w:rPr>
          <w:rFonts w:ascii="Source Sans Pro Light" w:hAnsi="Source Sans Pro Light" w:cstheme="minorHAnsi"/>
          <w:color w:val="222222"/>
          <w:shd w:val="clear" w:color="auto" w:fill="FFFFFF"/>
        </w:rPr>
        <w:t>s well as</w:t>
      </w:r>
      <w:r w:rsidR="00351E34" w:rsidRPr="00AB675F">
        <w:rPr>
          <w:rFonts w:ascii="Source Sans Pro Light" w:hAnsi="Source Sans Pro Light" w:cstheme="minorHAnsi"/>
          <w:color w:val="222222"/>
          <w:shd w:val="clear" w:color="auto" w:fill="FFFFFF"/>
        </w:rPr>
        <w:t xml:space="preserve"> insurance</w:t>
      </w:r>
      <w:r w:rsidR="00D824FD" w:rsidRPr="00AB675F">
        <w:rPr>
          <w:rFonts w:ascii="Source Sans Pro Light" w:hAnsi="Source Sans Pro Light" w:cstheme="minorHAnsi"/>
          <w:color w:val="222222"/>
          <w:shd w:val="clear" w:color="auto" w:fill="FFFFFF"/>
        </w:rPr>
        <w:t>.</w:t>
      </w:r>
      <w:r w:rsidR="00351E34" w:rsidRPr="00AB675F">
        <w:rPr>
          <w:rFonts w:ascii="Source Sans Pro Light" w:hAnsi="Source Sans Pro Light" w:cstheme="minorHAnsi"/>
          <w:color w:val="222222"/>
          <w:shd w:val="clear" w:color="auto" w:fill="FFFFFF"/>
        </w:rPr>
        <w:t xml:space="preserve"> </w:t>
      </w:r>
      <w:r w:rsidR="00D824FD" w:rsidRPr="00AB675F">
        <w:rPr>
          <w:rFonts w:ascii="Source Sans Pro Light" w:hAnsi="Source Sans Pro Light" w:cstheme="minorHAnsi"/>
          <w:color w:val="222222"/>
          <w:shd w:val="clear" w:color="auto" w:fill="FFFFFF"/>
        </w:rPr>
        <w:t>A</w:t>
      </w:r>
      <w:r w:rsidR="00351E34" w:rsidRPr="00AB675F">
        <w:rPr>
          <w:rFonts w:ascii="Source Sans Pro Light" w:hAnsi="Source Sans Pro Light" w:cstheme="minorHAnsi"/>
          <w:color w:val="222222"/>
          <w:shd w:val="clear" w:color="auto" w:fill="FFFFFF"/>
        </w:rPr>
        <w:t xml:space="preserve">ssuming </w:t>
      </w:r>
      <w:r w:rsidR="00EC1EE3" w:rsidRPr="00AB675F">
        <w:rPr>
          <w:rFonts w:ascii="Source Sans Pro Light" w:hAnsi="Source Sans Pro Light" w:cstheme="minorHAnsi"/>
          <w:color w:val="222222"/>
          <w:shd w:val="clear" w:color="auto" w:fill="FFFFFF"/>
        </w:rPr>
        <w:t xml:space="preserve">that </w:t>
      </w:r>
      <w:r w:rsidR="00351E34" w:rsidRPr="00AB675F">
        <w:rPr>
          <w:rFonts w:ascii="Source Sans Pro Light" w:hAnsi="Source Sans Pro Light" w:cstheme="minorHAnsi"/>
          <w:color w:val="222222"/>
          <w:shd w:val="clear" w:color="auto" w:fill="FFFFFF"/>
        </w:rPr>
        <w:t xml:space="preserve">around 50% of this figure was spent on marine logistics, </w:t>
      </w:r>
      <w:r w:rsidR="00D824FD" w:rsidRPr="00AB675F">
        <w:rPr>
          <w:rFonts w:ascii="Source Sans Pro Light" w:hAnsi="Source Sans Pro Light" w:cstheme="minorHAnsi"/>
          <w:color w:val="222222"/>
          <w:shd w:val="clear" w:color="auto" w:fill="FFFFFF"/>
        </w:rPr>
        <w:t>this</w:t>
      </w:r>
      <w:r w:rsidR="00351E34" w:rsidRPr="00AB675F">
        <w:rPr>
          <w:rFonts w:ascii="Source Sans Pro Light" w:hAnsi="Source Sans Pro Light" w:cstheme="minorHAnsi"/>
          <w:color w:val="222222"/>
          <w:shd w:val="clear" w:color="auto" w:fill="FFFFFF"/>
        </w:rPr>
        <w:t xml:space="preserve"> would bring the cost to around </w:t>
      </w:r>
      <w:r w:rsidR="00351E34" w:rsidRPr="00AB675F">
        <w:rPr>
          <w:rFonts w:ascii="Source Sans Pro Light" w:eastAsia="Source Sans Pro Light" w:hAnsi="Source Sans Pro Light" w:cs="Source Sans Pro Light"/>
        </w:rPr>
        <w:t>£855 million.</w:t>
      </w:r>
      <w:r w:rsidR="002C22FE" w:rsidRPr="00AB675F">
        <w:rPr>
          <w:rFonts w:ascii="Source Sans Pro Light" w:eastAsia="Source Sans Pro Light" w:hAnsi="Source Sans Pro Light" w:cs="Source Sans Pro Light"/>
        </w:rPr>
        <w:t xml:space="preserve"> </w:t>
      </w:r>
      <w:r w:rsidR="002C22FE" w:rsidRPr="00AB675F">
        <w:rPr>
          <w:rFonts w:ascii="Source Sans Pro Light" w:eastAsia="Source Sans Pro Light" w:hAnsi="Source Sans Pro Light" w:cs="Source Sans Pro Light"/>
          <w:vertAlign w:val="superscript"/>
        </w:rPr>
        <w:t>(1)</w:t>
      </w:r>
      <w:r w:rsidR="004C3D85" w:rsidRPr="00AB675F">
        <w:rPr>
          <w:rFonts w:ascii="Source Sans Pro Light" w:eastAsia="Source Sans Pro Light" w:hAnsi="Source Sans Pro Light" w:cs="Source Sans Pro Light"/>
        </w:rPr>
        <w:t xml:space="preserve"> </w:t>
      </w:r>
      <w:r w:rsidR="00C84A58" w:rsidRPr="00AB675F">
        <w:rPr>
          <w:rFonts w:ascii="Source Sans Pro Light" w:eastAsia="Source Sans Pro Light" w:hAnsi="Source Sans Pro Light" w:cs="Source Sans Pro Light"/>
        </w:rPr>
        <w:t>Following</w:t>
      </w:r>
      <w:r w:rsidR="00575DEA" w:rsidRPr="00AB675F">
        <w:rPr>
          <w:rFonts w:ascii="Source Sans Pro Light" w:eastAsia="Source Sans Pro Light" w:hAnsi="Source Sans Pro Light" w:cs="Source Sans Pro Light"/>
        </w:rPr>
        <w:t xml:space="preserve"> an i</w:t>
      </w:r>
      <w:r w:rsidR="004C3D85" w:rsidRPr="00AB675F">
        <w:rPr>
          <w:rFonts w:ascii="Source Sans Pro Light" w:eastAsia="Source Sans Pro Light" w:hAnsi="Source Sans Pro Light" w:cs="Source Sans Pro Light"/>
        </w:rPr>
        <w:t>ndependent interview</w:t>
      </w:r>
      <w:r w:rsidR="00575DEA" w:rsidRPr="00AB675F">
        <w:rPr>
          <w:rFonts w:ascii="Source Sans Pro Light" w:eastAsia="Source Sans Pro Light" w:hAnsi="Source Sans Pro Light" w:cs="Source Sans Pro Light"/>
        </w:rPr>
        <w:t xml:space="preserve"> with a</w:t>
      </w:r>
      <w:r w:rsidR="00C84A58" w:rsidRPr="00AB675F">
        <w:rPr>
          <w:rFonts w:ascii="Source Sans Pro Light" w:eastAsia="Source Sans Pro Light" w:hAnsi="Source Sans Pro Light" w:cs="Source Sans Pro Light"/>
        </w:rPr>
        <w:t>n employee of the oil and gas industry, it was found that</w:t>
      </w:r>
      <w:r w:rsidR="00575DEA" w:rsidRPr="00AB675F">
        <w:rPr>
          <w:rFonts w:ascii="Source Sans Pro Light" w:eastAsia="Source Sans Pro Light" w:hAnsi="Source Sans Pro Light" w:cs="Source Sans Pro Light"/>
        </w:rPr>
        <w:t xml:space="preserve"> </w:t>
      </w:r>
      <w:r w:rsidR="00C84A58" w:rsidRPr="00AB675F">
        <w:rPr>
          <w:rFonts w:ascii="Source Sans Pro Light" w:eastAsia="Source Sans Pro Light" w:hAnsi="Source Sans Pro Light" w:cs="Source Sans Pro Light"/>
        </w:rPr>
        <w:t>b</w:t>
      </w:r>
      <w:r w:rsidR="002F2CC4" w:rsidRPr="00AB675F">
        <w:rPr>
          <w:rFonts w:ascii="Source Sans Pro Light" w:eastAsia="Source Sans Pro Light" w:hAnsi="Source Sans Pro Light" w:cs="Source Sans Pro Light"/>
        </w:rPr>
        <w:t xml:space="preserve">etween unutilised deck space and idle </w:t>
      </w:r>
      <w:r w:rsidR="00B65E81" w:rsidRPr="00AB675F">
        <w:rPr>
          <w:rFonts w:ascii="Source Sans Pro Light" w:eastAsia="Source Sans Pro Light" w:hAnsi="Source Sans Pro Light" w:cs="Source Sans Pro Light"/>
        </w:rPr>
        <w:t>vessels,</w:t>
      </w:r>
      <w:r w:rsidR="002F2CC4" w:rsidRPr="00AB675F">
        <w:rPr>
          <w:rFonts w:ascii="Source Sans Pro Light" w:eastAsia="Source Sans Pro Light" w:hAnsi="Source Sans Pro Light" w:cs="Source Sans Pro Light"/>
        </w:rPr>
        <w:t xml:space="preserve"> </w:t>
      </w:r>
      <w:r w:rsidR="00F066D1" w:rsidRPr="00AB675F">
        <w:rPr>
          <w:rFonts w:ascii="Source Sans Pro Light" w:eastAsia="Source Sans Pro Light" w:hAnsi="Source Sans Pro Light" w:cs="Source Sans Pro Light"/>
        </w:rPr>
        <w:t xml:space="preserve">ships were running at an efficiency of </w:t>
      </w:r>
      <w:r w:rsidR="00D83493" w:rsidRPr="00AB675F">
        <w:rPr>
          <w:rFonts w:ascii="Source Sans Pro Light" w:eastAsia="Source Sans Pro Light" w:hAnsi="Source Sans Pro Light" w:cs="Source Sans Pro Light"/>
        </w:rPr>
        <w:t>approximately 50% and as such</w:t>
      </w:r>
      <w:r w:rsidR="002F2CC4" w:rsidRPr="00AB675F">
        <w:rPr>
          <w:rFonts w:ascii="Source Sans Pro Light" w:eastAsia="Source Sans Pro Light" w:hAnsi="Source Sans Pro Light" w:cs="Source Sans Pro Light"/>
        </w:rPr>
        <w:t xml:space="preserve"> </w:t>
      </w:r>
      <w:r w:rsidR="001F5344" w:rsidRPr="00AB675F">
        <w:rPr>
          <w:rFonts w:ascii="Source Sans Pro Light" w:eastAsia="Source Sans Pro Light" w:hAnsi="Source Sans Pro Light" w:cs="Source Sans Pro Light"/>
        </w:rPr>
        <w:t xml:space="preserve">operators </w:t>
      </w:r>
      <w:r w:rsidR="001B4868" w:rsidRPr="00AB675F">
        <w:rPr>
          <w:rFonts w:ascii="Source Sans Pro Light" w:eastAsia="Source Sans Pro Light" w:hAnsi="Source Sans Pro Light" w:cs="Source Sans Pro Light"/>
        </w:rPr>
        <w:t xml:space="preserve">are overspending by </w:t>
      </w:r>
      <w:r w:rsidR="00CB4BC6" w:rsidRPr="00AB675F">
        <w:rPr>
          <w:rFonts w:ascii="Source Sans Pro Light" w:eastAsia="Source Sans Pro Light" w:hAnsi="Source Sans Pro Light" w:cs="Source Sans Pro Light"/>
        </w:rPr>
        <w:t xml:space="preserve">approximately </w:t>
      </w:r>
      <w:r w:rsidR="00351E34" w:rsidRPr="00AB675F">
        <w:rPr>
          <w:rFonts w:ascii="Source Sans Pro Light" w:eastAsia="Source Sans Pro Light" w:hAnsi="Source Sans Pro Light" w:cs="Source Sans Pro Light"/>
        </w:rPr>
        <w:t>£300 million</w:t>
      </w:r>
      <w:r w:rsidR="008608A5" w:rsidRPr="00AB675F">
        <w:rPr>
          <w:rFonts w:ascii="Source Sans Pro Light" w:eastAsia="Source Sans Pro Light" w:hAnsi="Source Sans Pro Light" w:cs="Source Sans Pro Light"/>
        </w:rPr>
        <w:t>.</w:t>
      </w:r>
    </w:p>
    <w:p w14:paraId="4BBA0658" w14:textId="27FEFA16" w:rsidR="00CD222E" w:rsidRPr="00AB675F" w:rsidRDefault="00351E34" w:rsidP="00C13EFD">
      <w:pPr>
        <w:rPr>
          <w:rFonts w:ascii="Source Sans Pro Light" w:eastAsia="Source Sans Pro Light" w:hAnsi="Source Sans Pro Light" w:cs="Arial"/>
        </w:rPr>
      </w:pPr>
      <w:r w:rsidRPr="00AB675F">
        <w:rPr>
          <w:rFonts w:ascii="Source Sans Pro Light" w:eastAsia="Source Sans Pro Light" w:hAnsi="Source Sans Pro Light" w:cs="Source Sans Pro Light"/>
        </w:rPr>
        <w:t>The latest data suggests that around 185 platforms are currently operating in the UKCS with 58 operators controlling the area</w:t>
      </w:r>
      <w:r w:rsidR="008E1398" w:rsidRPr="00AB675F">
        <w:rPr>
          <w:rFonts w:ascii="Source Sans Pro Light" w:eastAsia="Source Sans Pro Light" w:hAnsi="Source Sans Pro Light" w:cs="Source Sans Pro Light"/>
        </w:rPr>
        <w:t>.</w:t>
      </w:r>
      <w:r w:rsidRPr="00AB675F">
        <w:rPr>
          <w:rFonts w:ascii="Source Sans Pro Light" w:eastAsia="Source Sans Pro Light" w:hAnsi="Source Sans Pro Light" w:cs="Source Sans Pro Light"/>
        </w:rPr>
        <w:t xml:space="preserve"> </w:t>
      </w:r>
      <w:r w:rsidR="008E1398" w:rsidRPr="00AB675F">
        <w:rPr>
          <w:rFonts w:ascii="Source Sans Pro Light" w:eastAsia="Source Sans Pro Light" w:hAnsi="Source Sans Pro Light" w:cs="Source Sans Pro Light"/>
        </w:rPr>
        <w:t>I</w:t>
      </w:r>
      <w:r w:rsidRPr="00AB675F">
        <w:rPr>
          <w:rFonts w:ascii="Source Sans Pro Light" w:eastAsia="Source Sans Pro Light" w:hAnsi="Source Sans Pro Light" w:cs="Source Sans Pro Light"/>
        </w:rPr>
        <w:t>f every operator used our service</w:t>
      </w:r>
      <w:r w:rsidR="008E1398" w:rsidRPr="00AB675F">
        <w:rPr>
          <w:rFonts w:ascii="Source Sans Pro Light" w:eastAsia="Source Sans Pro Light" w:hAnsi="Source Sans Pro Light" w:cs="Source Sans Pro Light"/>
        </w:rPr>
        <w:t>,</w:t>
      </w:r>
      <w:r w:rsidR="00D860A4" w:rsidRPr="00AB675F">
        <w:rPr>
          <w:rFonts w:ascii="Source Sans Pro Light" w:eastAsia="Source Sans Pro Light" w:hAnsi="Source Sans Pro Light" w:cs="Source Sans Pro Light"/>
        </w:rPr>
        <w:t xml:space="preserve"> </w:t>
      </w:r>
      <w:r w:rsidR="008E1398" w:rsidRPr="00AB675F">
        <w:rPr>
          <w:rFonts w:ascii="Source Sans Pro Light" w:eastAsia="Source Sans Pro Light" w:hAnsi="Source Sans Pro Light" w:cs="Source Sans Pro Light"/>
        </w:rPr>
        <w:t>we</w:t>
      </w:r>
      <w:r w:rsidRPr="00AB675F">
        <w:rPr>
          <w:rFonts w:ascii="Source Sans Pro Light" w:eastAsia="Source Sans Pro Light" w:hAnsi="Source Sans Pro Light" w:cs="Source Sans Pro Light"/>
        </w:rPr>
        <w:t xml:space="preserve"> would generate £</w:t>
      </w:r>
      <w:r w:rsidR="004E4594" w:rsidRPr="00AB675F">
        <w:rPr>
          <w:rFonts w:ascii="Source Sans Pro Light" w:eastAsia="Source Sans Pro Light" w:hAnsi="Source Sans Pro Light" w:cs="Source Sans Pro Light"/>
        </w:rPr>
        <w:t>696</w:t>
      </w:r>
      <w:r w:rsidR="003F55E8" w:rsidRPr="00AB675F">
        <w:rPr>
          <w:rFonts w:ascii="Source Sans Pro Light" w:eastAsia="Source Sans Pro Light" w:hAnsi="Source Sans Pro Light" w:cs="Source Sans Pro Light"/>
        </w:rPr>
        <w:t>,000</w:t>
      </w:r>
      <w:r w:rsidR="003F55E8" w:rsidRPr="00AB675F">
        <w:rPr>
          <w:rFonts w:ascii="MS Gothic" w:eastAsia="MS Gothic" w:hAnsi="MS Gothic" w:cs="MS Gothic" w:hint="eastAsia"/>
        </w:rPr>
        <w:t>‬</w:t>
      </w:r>
      <w:r w:rsidR="003F55E8" w:rsidRPr="00AB675F">
        <w:rPr>
          <w:rFonts w:ascii="Source Sans Pro Light" w:eastAsia="Source Sans Pro Light" w:hAnsi="Source Sans Pro Light" w:cs="Arial"/>
        </w:rPr>
        <w:t xml:space="preserve"> </w:t>
      </w:r>
      <w:r w:rsidRPr="00AB675F">
        <w:rPr>
          <w:rFonts w:ascii="Source Sans Pro Light" w:eastAsia="Source Sans Pro Light" w:hAnsi="Source Sans Pro Light" w:cs="Arial"/>
        </w:rPr>
        <w:t xml:space="preserve">each year from rental costs at </w:t>
      </w:r>
      <w:r w:rsidR="00C9784D" w:rsidRPr="00AB675F">
        <w:rPr>
          <w:rFonts w:ascii="Source Sans Pro Light" w:eastAsia="Source Sans Pro Light" w:hAnsi="Source Sans Pro Light" w:cs="Arial"/>
        </w:rPr>
        <w:t>£</w:t>
      </w:r>
      <w:r w:rsidR="002444CC" w:rsidRPr="00AB675F">
        <w:rPr>
          <w:rFonts w:ascii="Source Sans Pro Light" w:eastAsia="Source Sans Pro Light" w:hAnsi="Source Sans Pro Light" w:cs="Arial"/>
        </w:rPr>
        <w:t>1</w:t>
      </w:r>
      <w:r w:rsidR="00C9784D" w:rsidRPr="00AB675F">
        <w:rPr>
          <w:rFonts w:ascii="Source Sans Pro Light" w:eastAsia="Source Sans Pro Light" w:hAnsi="Source Sans Pro Light" w:cs="Arial"/>
        </w:rPr>
        <w:t>,000</w:t>
      </w:r>
      <w:r w:rsidRPr="00AB675F">
        <w:rPr>
          <w:rFonts w:ascii="Source Sans Pro Light" w:eastAsia="Source Sans Pro Light" w:hAnsi="Source Sans Pro Light" w:cs="Arial"/>
        </w:rPr>
        <w:t xml:space="preserve"> a year which is not including the </w:t>
      </w:r>
      <w:r w:rsidR="008E1398" w:rsidRPr="00AB675F">
        <w:rPr>
          <w:rFonts w:ascii="Source Sans Pro Light" w:eastAsia="Source Sans Pro Light" w:hAnsi="Source Sans Pro Light" w:cs="Arial"/>
        </w:rPr>
        <w:t>10% cut</w:t>
      </w:r>
      <w:r w:rsidRPr="00AB675F">
        <w:rPr>
          <w:rFonts w:ascii="Source Sans Pro Light" w:eastAsia="Source Sans Pro Light" w:hAnsi="Source Sans Pro Light" w:cs="Arial"/>
        </w:rPr>
        <w:t xml:space="preserve"> </w:t>
      </w:r>
      <w:r w:rsidR="008E1398" w:rsidRPr="00AB675F">
        <w:rPr>
          <w:rFonts w:ascii="Source Sans Pro Light" w:eastAsia="Source Sans Pro Light" w:hAnsi="Source Sans Pro Light" w:cs="Arial"/>
        </w:rPr>
        <w:t>of</w:t>
      </w:r>
      <w:r w:rsidRPr="00AB675F">
        <w:rPr>
          <w:rFonts w:ascii="Source Sans Pro Light" w:eastAsia="Source Sans Pro Light" w:hAnsi="Source Sans Pro Light" w:cs="Arial"/>
        </w:rPr>
        <w:t xml:space="preserve"> each </w:t>
      </w:r>
      <w:r w:rsidR="008E1398" w:rsidRPr="00AB675F">
        <w:rPr>
          <w:rFonts w:ascii="Source Sans Pro Light" w:eastAsia="Source Sans Pro Light" w:hAnsi="Source Sans Pro Light" w:cs="Arial"/>
        </w:rPr>
        <w:t>share</w:t>
      </w:r>
      <w:r w:rsidRPr="00AB675F">
        <w:rPr>
          <w:rFonts w:ascii="Source Sans Pro Light" w:eastAsia="Source Sans Pro Light" w:hAnsi="Source Sans Pro Light" w:cs="Arial"/>
        </w:rPr>
        <w:t xml:space="preserve"> made using our software</w:t>
      </w:r>
      <w:r w:rsidR="00186592" w:rsidRPr="00AB675F">
        <w:rPr>
          <w:rFonts w:ascii="Source Sans Pro Light" w:eastAsia="Source Sans Pro Light" w:hAnsi="Source Sans Pro Light" w:cs="Arial"/>
        </w:rPr>
        <w:t xml:space="preserve">. </w:t>
      </w:r>
      <w:r w:rsidR="0095106F" w:rsidRPr="00AB675F">
        <w:rPr>
          <w:rFonts w:ascii="Source Sans Pro Light" w:eastAsia="Source Sans Pro Light" w:hAnsi="Source Sans Pro Light" w:cs="Arial"/>
        </w:rPr>
        <w:t xml:space="preserve">The day rates for renting </w:t>
      </w:r>
      <w:r w:rsidR="00FC5317" w:rsidRPr="00AB675F">
        <w:rPr>
          <w:rFonts w:ascii="Source Sans Pro Light" w:eastAsia="Source Sans Pro Light" w:hAnsi="Source Sans Pro Light" w:cs="Arial"/>
        </w:rPr>
        <w:t xml:space="preserve">offshore </w:t>
      </w:r>
      <w:r w:rsidR="008E6F87" w:rsidRPr="00AB675F">
        <w:rPr>
          <w:rFonts w:ascii="Source Sans Pro Light" w:eastAsia="Source Sans Pro Light" w:hAnsi="Source Sans Pro Light" w:cs="Arial"/>
        </w:rPr>
        <w:t xml:space="preserve">supply </w:t>
      </w:r>
      <w:r w:rsidR="008A24DB" w:rsidRPr="00AB675F">
        <w:rPr>
          <w:rFonts w:ascii="Source Sans Pro Light" w:eastAsia="Source Sans Pro Light" w:hAnsi="Source Sans Pro Light" w:cs="Arial"/>
        </w:rPr>
        <w:t>vessels</w:t>
      </w:r>
      <w:r w:rsidR="0095106F" w:rsidRPr="00AB675F">
        <w:rPr>
          <w:rFonts w:ascii="Source Sans Pro Light" w:eastAsia="Source Sans Pro Light" w:hAnsi="Source Sans Pro Light" w:cs="Arial"/>
        </w:rPr>
        <w:t xml:space="preserve"> appear to be around </w:t>
      </w:r>
      <w:r w:rsidR="00FC5317" w:rsidRPr="00AB675F">
        <w:rPr>
          <w:rFonts w:ascii="Source Sans Pro Light" w:eastAsia="Source Sans Pro Light" w:hAnsi="Source Sans Pro Light" w:cs="Arial"/>
        </w:rPr>
        <w:t>£7</w:t>
      </w:r>
      <w:r w:rsidR="007232E7" w:rsidRPr="00AB675F">
        <w:rPr>
          <w:rFonts w:ascii="Source Sans Pro Light" w:eastAsia="Source Sans Pro Light" w:hAnsi="Source Sans Pro Light" w:cs="Arial"/>
        </w:rPr>
        <w:t>,</w:t>
      </w:r>
      <w:r w:rsidR="00FC5317" w:rsidRPr="00AB675F">
        <w:rPr>
          <w:rFonts w:ascii="Source Sans Pro Light" w:eastAsia="Source Sans Pro Light" w:hAnsi="Source Sans Pro Light" w:cs="Arial"/>
        </w:rPr>
        <w:t>5</w:t>
      </w:r>
      <w:r w:rsidR="007232E7" w:rsidRPr="00AB675F">
        <w:rPr>
          <w:rFonts w:ascii="Source Sans Pro Light" w:eastAsia="Source Sans Pro Light" w:hAnsi="Source Sans Pro Light" w:cs="Arial"/>
        </w:rPr>
        <w:t xml:space="preserve">00 for </w:t>
      </w:r>
      <w:r w:rsidR="00E43B90" w:rsidRPr="00AB675F">
        <w:rPr>
          <w:rFonts w:ascii="Source Sans Pro Light" w:eastAsia="Source Sans Pro Light" w:hAnsi="Source Sans Pro Light" w:cs="Arial"/>
        </w:rPr>
        <w:t xml:space="preserve">anything bigger than </w:t>
      </w:r>
      <w:r w:rsidR="00B72938" w:rsidRPr="00AB675F">
        <w:rPr>
          <w:rFonts w:ascii="Source Sans Pro Light" w:eastAsia="Source Sans Pro Light" w:hAnsi="Source Sans Pro Light" w:cs="Arial"/>
        </w:rPr>
        <w:t xml:space="preserve">750 square meters of </w:t>
      </w:r>
      <w:r w:rsidR="00FC5317" w:rsidRPr="00AB675F">
        <w:rPr>
          <w:rFonts w:ascii="Source Sans Pro Light" w:eastAsia="Source Sans Pro Light" w:hAnsi="Source Sans Pro Light" w:cs="Arial"/>
        </w:rPr>
        <w:t xml:space="preserve">deck </w:t>
      </w:r>
      <w:r w:rsidR="00C73374" w:rsidRPr="00AB675F">
        <w:rPr>
          <w:rFonts w:ascii="Source Sans Pro Light" w:eastAsia="Source Sans Pro Light" w:hAnsi="Source Sans Pro Light" w:cs="Arial"/>
        </w:rPr>
        <w:t>space</w:t>
      </w:r>
      <w:r w:rsidR="00C73374" w:rsidRPr="00AB675F">
        <w:rPr>
          <w:rFonts w:ascii="Source Sans Pro Light" w:eastAsia="Source Sans Pro Light" w:hAnsi="Source Sans Pro Light" w:cs="Arial"/>
          <w:vertAlign w:val="superscript"/>
        </w:rPr>
        <w:t xml:space="preserve"> (</w:t>
      </w:r>
      <w:r w:rsidR="00480A4D" w:rsidRPr="00AB675F">
        <w:rPr>
          <w:rFonts w:ascii="Source Sans Pro Light" w:eastAsia="Source Sans Pro Light" w:hAnsi="Source Sans Pro Light" w:cs="Arial"/>
          <w:vertAlign w:val="superscript"/>
        </w:rPr>
        <w:t>2)</w:t>
      </w:r>
      <w:r w:rsidR="0000730E" w:rsidRPr="00AB675F">
        <w:rPr>
          <w:rFonts w:ascii="Source Sans Pro Light" w:eastAsia="Source Sans Pro Light" w:hAnsi="Source Sans Pro Light" w:cs="Arial"/>
        </w:rPr>
        <w:t xml:space="preserve"> </w:t>
      </w:r>
      <w:r w:rsidR="00A40F7E" w:rsidRPr="00AB675F">
        <w:rPr>
          <w:rFonts w:ascii="Source Sans Pro Light" w:eastAsia="Source Sans Pro Light" w:hAnsi="Source Sans Pro Light" w:cs="Arial"/>
        </w:rPr>
        <w:t xml:space="preserve">and </w:t>
      </w:r>
      <w:r w:rsidR="0000730E" w:rsidRPr="00AB675F">
        <w:rPr>
          <w:rFonts w:ascii="Source Sans Pro Light" w:eastAsia="Source Sans Pro Light" w:hAnsi="Source Sans Pro Light" w:cs="Arial"/>
        </w:rPr>
        <w:t xml:space="preserve">when a company may not even need that amount </w:t>
      </w:r>
      <w:r w:rsidR="00D24259" w:rsidRPr="00AB675F">
        <w:rPr>
          <w:rFonts w:ascii="Source Sans Pro Light" w:eastAsia="Source Sans Pro Light" w:hAnsi="Source Sans Pro Light" w:cs="Arial"/>
        </w:rPr>
        <w:t xml:space="preserve">of </w:t>
      </w:r>
      <w:r w:rsidR="003439F4" w:rsidRPr="00AB675F">
        <w:rPr>
          <w:rFonts w:ascii="Source Sans Pro Light" w:eastAsia="Source Sans Pro Light" w:hAnsi="Source Sans Pro Light" w:cs="Arial"/>
        </w:rPr>
        <w:t>space,</w:t>
      </w:r>
      <w:r w:rsidR="00412665" w:rsidRPr="00AB675F">
        <w:rPr>
          <w:rFonts w:ascii="Source Sans Pro Light" w:eastAsia="Source Sans Pro Light" w:hAnsi="Source Sans Pro Light" w:cs="Arial"/>
        </w:rPr>
        <w:t xml:space="preserve"> they would be wasting money </w:t>
      </w:r>
      <w:r w:rsidR="00617F79" w:rsidRPr="00AB675F">
        <w:rPr>
          <w:rFonts w:ascii="Source Sans Pro Light" w:eastAsia="Source Sans Pro Light" w:hAnsi="Source Sans Pro Light" w:cs="Arial"/>
        </w:rPr>
        <w:t>because of the empty space.</w:t>
      </w:r>
    </w:p>
    <w:p w14:paraId="4022C1B1" w14:textId="514F6C78" w:rsidR="00E22033" w:rsidRPr="00AB675F" w:rsidRDefault="00201D19" w:rsidP="00E22033">
      <w:pPr>
        <w:rPr>
          <w:rFonts w:ascii="Source Sans Pro Light" w:eastAsia="Source Sans Pro Light" w:hAnsi="Source Sans Pro Light" w:cs="Arial"/>
        </w:rPr>
      </w:pPr>
      <w:r w:rsidRPr="00AB675F">
        <w:rPr>
          <w:rFonts w:ascii="Source Sans Pro Light" w:eastAsia="Source Sans Pro Light" w:hAnsi="Source Sans Pro Light" w:cs="Arial"/>
        </w:rPr>
        <w:t>There is also another similar service currently in the market</w:t>
      </w:r>
      <w:r w:rsidR="00E22033" w:rsidRPr="00AB675F">
        <w:rPr>
          <w:rFonts w:ascii="Source Sans Pro Light" w:eastAsia="Source Sans Pro Light" w:hAnsi="Source Sans Pro Light" w:cs="Arial"/>
        </w:rPr>
        <w:t xml:space="preserve"> </w:t>
      </w:r>
      <w:r w:rsidR="0021548D" w:rsidRPr="00AB675F">
        <w:rPr>
          <w:rFonts w:ascii="Source Sans Pro Light" w:eastAsia="Source Sans Pro Light" w:hAnsi="Source Sans Pro Light" w:cs="Arial"/>
        </w:rPr>
        <w:t>c</w:t>
      </w:r>
      <w:r w:rsidR="00E22033" w:rsidRPr="00AB675F">
        <w:rPr>
          <w:rFonts w:ascii="Source Sans Pro Light" w:eastAsia="Source Sans Pro Light" w:hAnsi="Source Sans Pro Light" w:cs="Arial"/>
        </w:rPr>
        <w:t>alled PlanSea which has functions consisting of voyage reporting, fleet planning, vessel scheduling and reactive schedule</w:t>
      </w:r>
      <w:r w:rsidR="0021548D" w:rsidRPr="00AB675F">
        <w:rPr>
          <w:rFonts w:ascii="Source Sans Pro Light" w:eastAsia="Source Sans Pro Light" w:hAnsi="Source Sans Pro Light" w:cs="Arial"/>
        </w:rPr>
        <w:t>.</w:t>
      </w:r>
      <w:r w:rsidR="00E22033" w:rsidRPr="00AB675F">
        <w:rPr>
          <w:rFonts w:ascii="Source Sans Pro Light" w:eastAsia="Source Sans Pro Light" w:hAnsi="Source Sans Pro Light" w:cs="Arial"/>
        </w:rPr>
        <w:t xml:space="preserve"> </w:t>
      </w:r>
      <w:proofErr w:type="gramStart"/>
      <w:r w:rsidR="0021548D" w:rsidRPr="00AB675F">
        <w:rPr>
          <w:rFonts w:ascii="Source Sans Pro Light" w:eastAsia="Source Sans Pro Light" w:hAnsi="Source Sans Pro Light" w:cs="Arial"/>
        </w:rPr>
        <w:t>However</w:t>
      </w:r>
      <w:proofErr w:type="gramEnd"/>
      <w:r w:rsidR="00E22033" w:rsidRPr="00AB675F">
        <w:rPr>
          <w:rFonts w:ascii="Source Sans Pro Light" w:eastAsia="Source Sans Pro Light" w:hAnsi="Source Sans Pro Light" w:cs="Arial"/>
        </w:rPr>
        <w:t xml:space="preserve"> it seems to be that they currently have no way for operators to communicate with each other using their servic</w:t>
      </w:r>
      <w:r w:rsidR="0021548D" w:rsidRPr="00AB675F">
        <w:rPr>
          <w:rFonts w:ascii="Source Sans Pro Light" w:eastAsia="Source Sans Pro Light" w:hAnsi="Source Sans Pro Light" w:cs="Arial"/>
        </w:rPr>
        <w:t>e. A</w:t>
      </w:r>
      <w:r w:rsidR="00310C92" w:rsidRPr="00AB675F">
        <w:rPr>
          <w:rFonts w:ascii="Source Sans Pro Light" w:eastAsia="Source Sans Pro Light" w:hAnsi="Source Sans Pro Light" w:cs="Arial"/>
        </w:rPr>
        <w:t xml:space="preserve"> drawback of this service is that </w:t>
      </w:r>
      <w:r w:rsidR="001A7FA9" w:rsidRPr="00AB675F">
        <w:rPr>
          <w:rFonts w:ascii="Source Sans Pro Light" w:eastAsia="Source Sans Pro Light" w:hAnsi="Source Sans Pro Light" w:cs="Arial"/>
        </w:rPr>
        <w:t>it requires a lot of collab</w:t>
      </w:r>
      <w:r w:rsidR="000D3685" w:rsidRPr="00AB675F">
        <w:rPr>
          <w:rFonts w:ascii="Source Sans Pro Light" w:eastAsia="Source Sans Pro Light" w:hAnsi="Source Sans Pro Light" w:cs="Arial"/>
        </w:rPr>
        <w:t>oration between operators instead of being fully automated.</w:t>
      </w:r>
    </w:p>
    <w:p w14:paraId="62A64513" w14:textId="6F011481" w:rsidR="00181010" w:rsidRPr="00AB675F" w:rsidRDefault="005F5A52" w:rsidP="00E22033">
      <w:pPr>
        <w:rPr>
          <w:rFonts w:ascii="Source Sans Pro Light" w:eastAsia="Source Sans Pro Light" w:hAnsi="Source Sans Pro Light" w:cs="Arial"/>
        </w:rPr>
      </w:pPr>
      <w:r w:rsidRPr="00AB675F">
        <w:rPr>
          <w:rFonts w:ascii="Source Sans Pro Light" w:eastAsia="Source Sans Pro Light" w:hAnsi="Source Sans Pro Light" w:cs="Arial"/>
          <w:noProof/>
        </w:rPr>
        <w:drawing>
          <wp:anchor distT="0" distB="0" distL="114300" distR="114300" simplePos="0" relativeHeight="251658251" behindDoc="0" locked="0" layoutInCell="1" allowOverlap="1" wp14:anchorId="5CD50143" wp14:editId="662B61EA">
            <wp:simplePos x="0" y="0"/>
            <wp:positionH relativeFrom="margin">
              <wp:posOffset>0</wp:posOffset>
            </wp:positionH>
            <wp:positionV relativeFrom="paragraph">
              <wp:posOffset>22860</wp:posOffset>
            </wp:positionV>
            <wp:extent cx="3134360" cy="1838325"/>
            <wp:effectExtent l="0" t="0" r="889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98" t="11645"/>
                    <a:stretch/>
                  </pic:blipFill>
                  <pic:spPr bwMode="auto">
                    <a:xfrm>
                      <a:off x="0" y="0"/>
                      <a:ext cx="3134360" cy="1838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4996" w:rsidRPr="00AB675F">
        <w:rPr>
          <w:rFonts w:ascii="Source Sans Pro Light" w:eastAsia="Source Sans Pro Light" w:hAnsi="Source Sans Pro Light" w:cs="Arial"/>
        </w:rPr>
        <w:t xml:space="preserve">There is another service </w:t>
      </w:r>
      <w:r w:rsidR="00D65468" w:rsidRPr="00AB675F">
        <w:rPr>
          <w:rFonts w:ascii="Source Sans Pro Light" w:eastAsia="Source Sans Pro Light" w:hAnsi="Source Sans Pro Light" w:cs="Arial"/>
        </w:rPr>
        <w:t xml:space="preserve">developed by </w:t>
      </w:r>
      <w:r w:rsidR="00CE413B" w:rsidRPr="00AB675F">
        <w:rPr>
          <w:rFonts w:ascii="Source Sans Pro Light" w:eastAsia="Source Sans Pro Light" w:hAnsi="Source Sans Pro Light" w:cs="Arial"/>
        </w:rPr>
        <w:t>Streamba</w:t>
      </w:r>
      <w:r w:rsidR="00862B85" w:rsidRPr="00AB675F">
        <w:rPr>
          <w:rFonts w:ascii="Source Sans Pro Light" w:eastAsia="Source Sans Pro Light" w:hAnsi="Source Sans Pro Light" w:cs="Arial"/>
        </w:rPr>
        <w:t xml:space="preserve"> Ltd on behalf of the</w:t>
      </w:r>
      <w:r w:rsidRPr="00AB675F">
        <w:rPr>
          <w:rFonts w:ascii="Source Sans Pro Light" w:eastAsia="Source Sans Pro Light" w:hAnsi="Source Sans Pro Light" w:cs="Arial"/>
        </w:rPr>
        <w:t xml:space="preserve"> marine logistics company</w:t>
      </w:r>
      <w:r w:rsidR="00862B85" w:rsidRPr="00AB675F">
        <w:rPr>
          <w:rFonts w:ascii="Source Sans Pro Light" w:eastAsia="Source Sans Pro Light" w:hAnsi="Source Sans Pro Light" w:cs="Arial"/>
        </w:rPr>
        <w:t xml:space="preserve"> </w:t>
      </w:r>
      <w:r w:rsidR="00D65468" w:rsidRPr="00AB675F">
        <w:rPr>
          <w:rFonts w:ascii="Source Sans Pro Light" w:eastAsia="Source Sans Pro Light" w:hAnsi="Source Sans Pro Light" w:cs="Arial"/>
        </w:rPr>
        <w:t>Peterson</w:t>
      </w:r>
      <w:r w:rsidR="00CE413B" w:rsidRPr="00AB675F">
        <w:rPr>
          <w:rFonts w:ascii="Source Sans Pro Light" w:eastAsia="Source Sans Pro Light" w:hAnsi="Source Sans Pro Light" w:cs="Arial"/>
        </w:rPr>
        <w:t xml:space="preserve"> </w:t>
      </w:r>
      <w:r w:rsidR="003A4ADA" w:rsidRPr="00AB675F">
        <w:rPr>
          <w:rFonts w:ascii="Source Sans Pro Light" w:eastAsia="Source Sans Pro Light" w:hAnsi="Source Sans Pro Light" w:cs="Arial"/>
        </w:rPr>
        <w:t>which</w:t>
      </w:r>
      <w:r w:rsidR="00DD41EA" w:rsidRPr="00AB675F">
        <w:rPr>
          <w:rFonts w:ascii="Source Sans Pro Light" w:eastAsia="Source Sans Pro Light" w:hAnsi="Source Sans Pro Light" w:cs="Arial"/>
        </w:rPr>
        <w:t xml:space="preserve"> is also a vessel sharing software that allows operators to share deck space to save CO</w:t>
      </w:r>
      <w:r w:rsidR="00DD41EA" w:rsidRPr="00AB675F">
        <w:rPr>
          <w:rFonts w:ascii="Source Sans Pro Light" w:eastAsia="Source Sans Pro Light" w:hAnsi="Source Sans Pro Light" w:cs="Arial"/>
          <w:vertAlign w:val="subscript"/>
        </w:rPr>
        <w:t>2</w:t>
      </w:r>
      <w:r w:rsidR="00DD41EA" w:rsidRPr="00AB675F">
        <w:rPr>
          <w:rFonts w:ascii="Source Sans Pro Light" w:eastAsia="Source Sans Pro Light" w:hAnsi="Source Sans Pro Light" w:cs="Arial"/>
        </w:rPr>
        <w:t xml:space="preserve"> emissions and cut </w:t>
      </w:r>
      <w:r w:rsidR="00C73374" w:rsidRPr="00AB675F">
        <w:rPr>
          <w:rFonts w:ascii="Source Sans Pro Light" w:eastAsia="Source Sans Pro Light" w:hAnsi="Source Sans Pro Light" w:cs="Arial"/>
        </w:rPr>
        <w:t>costs</w:t>
      </w:r>
      <w:r w:rsidR="00C73374" w:rsidRPr="00AB675F">
        <w:rPr>
          <w:rFonts w:ascii="Source Sans Pro Light" w:eastAsia="Source Sans Pro Light" w:hAnsi="Source Sans Pro Light" w:cs="Arial"/>
          <w:vertAlign w:val="superscript"/>
        </w:rPr>
        <w:t xml:space="preserve"> (</w:t>
      </w:r>
      <w:r w:rsidR="0046509F" w:rsidRPr="00AB675F">
        <w:rPr>
          <w:rFonts w:ascii="Source Sans Pro Light" w:eastAsia="Source Sans Pro Light" w:hAnsi="Source Sans Pro Light" w:cs="Arial"/>
          <w:vertAlign w:val="superscript"/>
        </w:rPr>
        <w:t>12)</w:t>
      </w:r>
      <w:r w:rsidR="0083618D" w:rsidRPr="00AB675F">
        <w:rPr>
          <w:rFonts w:ascii="Source Sans Pro Light" w:eastAsia="Source Sans Pro Light" w:hAnsi="Source Sans Pro Light" w:cs="Arial"/>
        </w:rPr>
        <w:t>.</w:t>
      </w:r>
      <w:r w:rsidR="00DD41EA" w:rsidRPr="00AB675F">
        <w:rPr>
          <w:rFonts w:ascii="Source Sans Pro Light" w:eastAsia="Source Sans Pro Light" w:hAnsi="Source Sans Pro Light" w:cs="Arial"/>
        </w:rPr>
        <w:t xml:space="preserve"> </w:t>
      </w:r>
      <w:r w:rsidR="0083618D" w:rsidRPr="00AB675F">
        <w:rPr>
          <w:rFonts w:ascii="Source Sans Pro Light" w:eastAsia="Source Sans Pro Light" w:hAnsi="Source Sans Pro Light" w:cs="Arial"/>
        </w:rPr>
        <w:t>T</w:t>
      </w:r>
      <w:r w:rsidR="00DD41EA" w:rsidRPr="00AB675F">
        <w:rPr>
          <w:rFonts w:ascii="Source Sans Pro Light" w:eastAsia="Source Sans Pro Light" w:hAnsi="Source Sans Pro Light" w:cs="Arial"/>
        </w:rPr>
        <w:t xml:space="preserve">he drawback to this </w:t>
      </w:r>
      <w:r w:rsidRPr="00AB675F">
        <w:rPr>
          <w:rFonts w:ascii="Source Sans Pro Light" w:eastAsia="Source Sans Pro Light" w:hAnsi="Source Sans Pro Light" w:cs="Arial"/>
        </w:rPr>
        <w:t>software</w:t>
      </w:r>
      <w:r w:rsidR="00DD41EA" w:rsidRPr="00AB675F">
        <w:rPr>
          <w:rFonts w:ascii="Source Sans Pro Light" w:eastAsia="Source Sans Pro Light" w:hAnsi="Source Sans Pro Light" w:cs="Arial"/>
        </w:rPr>
        <w:t xml:space="preserve"> is </w:t>
      </w:r>
      <w:r w:rsidRPr="00AB675F">
        <w:rPr>
          <w:rFonts w:ascii="Source Sans Pro Light" w:eastAsia="Source Sans Pro Light" w:hAnsi="Source Sans Pro Light" w:cs="Arial"/>
        </w:rPr>
        <w:t xml:space="preserve">that users are </w:t>
      </w:r>
      <w:r w:rsidR="00DD41EA" w:rsidRPr="00AB675F">
        <w:rPr>
          <w:rFonts w:ascii="Source Sans Pro Light" w:eastAsia="Source Sans Pro Light" w:hAnsi="Source Sans Pro Light" w:cs="Arial"/>
        </w:rPr>
        <w:t xml:space="preserve">required to be a member of </w:t>
      </w:r>
      <w:proofErr w:type="gramStart"/>
      <w:r w:rsidR="00DD41EA" w:rsidRPr="00AB675F">
        <w:rPr>
          <w:rFonts w:ascii="Source Sans Pro Light" w:eastAsia="Source Sans Pro Light" w:hAnsi="Source Sans Pro Light" w:cs="Arial"/>
        </w:rPr>
        <w:t>AMLA</w:t>
      </w:r>
      <w:proofErr w:type="gramEnd"/>
      <w:r w:rsidR="00DD41EA" w:rsidRPr="00AB675F">
        <w:rPr>
          <w:rFonts w:ascii="Source Sans Pro Light" w:eastAsia="Source Sans Pro Light" w:hAnsi="Source Sans Pro Light" w:cs="Arial"/>
        </w:rPr>
        <w:t xml:space="preserve"> </w:t>
      </w:r>
      <w:r w:rsidR="008219F0" w:rsidRPr="00AB675F">
        <w:rPr>
          <w:rFonts w:ascii="Source Sans Pro Light" w:eastAsia="Source Sans Pro Light" w:hAnsi="Source Sans Pro Light" w:cs="Arial"/>
        </w:rPr>
        <w:t xml:space="preserve">and </w:t>
      </w:r>
      <w:r w:rsidRPr="00AB675F">
        <w:rPr>
          <w:rFonts w:ascii="Source Sans Pro Light" w:eastAsia="Source Sans Pro Light" w:hAnsi="Source Sans Pro Light" w:cs="Arial"/>
        </w:rPr>
        <w:t>it is built as a web-based application allowing for far less functionality.</w:t>
      </w:r>
    </w:p>
    <w:p w14:paraId="12FEF949" w14:textId="2E62480F" w:rsidR="002D41A7" w:rsidRPr="00AB675F" w:rsidRDefault="00E22033" w:rsidP="002D41A7">
      <w:pPr>
        <w:rPr>
          <w:rFonts w:ascii="Source Sans Pro Light" w:eastAsia="Source Sans Pro Light" w:hAnsi="Source Sans Pro Light" w:cs="Source Sans Pro Light"/>
        </w:rPr>
      </w:pPr>
      <w:r w:rsidRPr="00AB675F">
        <w:rPr>
          <w:rFonts w:ascii="Source Sans Pro Light" w:eastAsia="Source Sans Pro Light" w:hAnsi="Source Sans Pro Light" w:cs="Arial"/>
        </w:rPr>
        <w:t>We have decided to perform user testing on our products to gain feedback on the user interface and the functionality of the service so we can make necessary changes to increase ease of use for the end user</w:t>
      </w:r>
      <w:r w:rsidR="005F5A52" w:rsidRPr="00AB675F">
        <w:rPr>
          <w:rFonts w:ascii="Source Sans Pro Light" w:eastAsia="Source Sans Pro Light" w:hAnsi="Source Sans Pro Light" w:cs="Arial"/>
        </w:rPr>
        <w:t>.</w:t>
      </w:r>
      <w:r w:rsidR="005F5A52" w:rsidRPr="00AB675F">
        <w:rPr>
          <w:rFonts w:ascii="Source Sans Pro Light" w:eastAsia="Source Sans Pro Light" w:hAnsi="Source Sans Pro Light" w:cs="Source Sans Pro Light"/>
        </w:rPr>
        <w:t xml:space="preserve"> </w:t>
      </w:r>
      <w:r w:rsidR="002D41A7" w:rsidRPr="00AB675F">
        <w:rPr>
          <w:rFonts w:ascii="Source Sans Pro Light" w:eastAsia="Source Sans Pro Light" w:hAnsi="Source Sans Pro Light" w:cs="Arial"/>
        </w:rPr>
        <w:t>The team has also spoken to many people from the oil and gas industry about our product and in general feedback has been positive</w:t>
      </w:r>
      <w:r w:rsidR="005F5A52" w:rsidRPr="00AB675F">
        <w:rPr>
          <w:rFonts w:ascii="Source Sans Pro Light" w:eastAsia="Source Sans Pro Light" w:hAnsi="Source Sans Pro Light" w:cs="Arial"/>
        </w:rPr>
        <w:t>. Such a comment comes from North Sea operator Chrysaor:</w:t>
      </w:r>
    </w:p>
    <w:p w14:paraId="377DEA1C" w14:textId="0821323C" w:rsidR="002D41A7" w:rsidRPr="00AB675F" w:rsidRDefault="002D41A7" w:rsidP="00E22033">
      <w:pPr>
        <w:rPr>
          <w:rFonts w:ascii="Source Sans Pro Light" w:eastAsia="Source Sans Pro Light" w:hAnsi="Source Sans Pro Light" w:cs="Source Sans Pro Light"/>
        </w:rPr>
      </w:pPr>
      <w:r w:rsidRPr="00AB675F">
        <w:rPr>
          <w:rFonts w:ascii="Source Sans Pro Light" w:hAnsi="Source Sans Pro Light"/>
        </w:rPr>
        <w:t>“Definitely can see that operators would benefit particularly as they reduce their presence in any specific area.</w:t>
      </w:r>
      <w:r w:rsidR="005F5A52" w:rsidRPr="00AB675F">
        <w:rPr>
          <w:rFonts w:ascii="Source Sans Pro Light" w:hAnsi="Source Sans Pro Light"/>
        </w:rPr>
        <w:t>”</w:t>
      </w:r>
    </w:p>
    <w:p w14:paraId="7A57E6F8" w14:textId="77777777" w:rsidR="005F5A52" w:rsidRPr="00AB675F" w:rsidRDefault="005F5A52" w:rsidP="00036E92">
      <w:pPr>
        <w:spacing w:line="240" w:lineRule="auto"/>
        <w:rPr>
          <w:rFonts w:ascii="Source Sans Pro Light" w:eastAsia="Source Sans Pro Light" w:hAnsi="Source Sans Pro Light" w:cs="Source Sans Pro Light"/>
          <w:sz w:val="32"/>
          <w:szCs w:val="32"/>
          <w:u w:val="single"/>
        </w:rPr>
      </w:pPr>
    </w:p>
    <w:p w14:paraId="0C40DE94" w14:textId="2D0D8299" w:rsidR="00B67600" w:rsidRPr="00AB675F" w:rsidRDefault="00B67600" w:rsidP="00036E92">
      <w:pPr>
        <w:spacing w:line="240" w:lineRule="auto"/>
        <w:rPr>
          <w:rFonts w:ascii="Source Sans Pro Light" w:eastAsia="Source Sans Pro Light" w:hAnsi="Source Sans Pro Light" w:cs="Source Sans Pro Light"/>
          <w:sz w:val="32"/>
          <w:szCs w:val="32"/>
          <w:u w:val="single"/>
        </w:rPr>
      </w:pPr>
      <w:r w:rsidRPr="00AB675F">
        <w:rPr>
          <w:rFonts w:ascii="Source Sans Pro Light" w:eastAsia="Source Sans Pro Light" w:hAnsi="Source Sans Pro Light" w:cs="Source Sans Pro Light"/>
          <w:sz w:val="32"/>
          <w:szCs w:val="32"/>
          <w:u w:val="single"/>
        </w:rPr>
        <w:t>Technical Research</w:t>
      </w:r>
    </w:p>
    <w:p w14:paraId="0FE29C9F" w14:textId="69BC9C58" w:rsidR="6FDF5E41" w:rsidRPr="00AB675F" w:rsidRDefault="6D0A4C36" w:rsidP="6D0A4C36">
      <w:pPr>
        <w:spacing w:line="257" w:lineRule="auto"/>
        <w:rPr>
          <w:rFonts w:ascii="Source Sans Pro Light" w:eastAsia="Source Sans Pro Light" w:hAnsi="Source Sans Pro Light" w:cs="Source Sans Pro Light"/>
        </w:rPr>
      </w:pPr>
      <w:commentRangeStart w:id="4"/>
      <w:r w:rsidRPr="00AB675F">
        <w:rPr>
          <w:rFonts w:ascii="Source Sans Pro Light" w:eastAsia="Source Sans Pro Light" w:hAnsi="Source Sans Pro Light" w:cs="Source Sans Pro Light"/>
        </w:rPr>
        <w:t>To develop our application, multiple factors in terms of accessibility and data management need to be considered.</w:t>
      </w:r>
      <w:r w:rsidR="00007A29" w:rsidRPr="00AB675F">
        <w:rPr>
          <w:rFonts w:ascii="Source Sans Pro Light" w:eastAsia="Source Sans Pro Light" w:hAnsi="Source Sans Pro Light" w:cs="Source Sans Pro Light"/>
        </w:rPr>
        <w:t xml:space="preserve"> </w:t>
      </w:r>
      <w:r w:rsidR="15DBB1B0" w:rsidRPr="00AB675F">
        <w:rPr>
          <w:rFonts w:ascii="Source Sans Pro Light" w:eastAsia="Source Sans Pro Light" w:hAnsi="Source Sans Pro Light" w:cs="Source Sans Pro Light"/>
        </w:rPr>
        <w:t>Firstly</w:t>
      </w:r>
      <w:r w:rsidRPr="00AB675F">
        <w:rPr>
          <w:rFonts w:ascii="Source Sans Pro Light" w:eastAsia="Source Sans Pro Light" w:hAnsi="Source Sans Pro Light" w:cs="Source Sans Pro Light"/>
        </w:rPr>
        <w:t>, different operating system</w:t>
      </w:r>
      <w:r w:rsidR="00007A29" w:rsidRPr="00AB675F">
        <w:rPr>
          <w:rFonts w:ascii="Source Sans Pro Light" w:eastAsia="Source Sans Pro Light" w:hAnsi="Source Sans Pro Light" w:cs="Source Sans Pro Light"/>
        </w:rPr>
        <w:t>s</w:t>
      </w:r>
      <w:r w:rsidRPr="00AB675F">
        <w:rPr>
          <w:rFonts w:ascii="Source Sans Pro Light" w:eastAsia="Source Sans Pro Light" w:hAnsi="Source Sans Pro Light" w:cs="Source Sans Pro Light"/>
        </w:rPr>
        <w:t xml:space="preserve"> used by all devices have been evaluated in order to choose the most suitable programming language.</w:t>
      </w:r>
      <w:r w:rsidR="001406AD" w:rsidRPr="00AB675F">
        <w:rPr>
          <w:rFonts w:ascii="Source Sans Pro Light" w:eastAsia="Source Sans Pro Light" w:hAnsi="Source Sans Pro Light" w:cs="Source Sans Pro Light"/>
        </w:rPr>
        <w:t xml:space="preserve"> </w:t>
      </w:r>
      <w:r w:rsidR="0067523D" w:rsidRPr="00AB675F">
        <w:rPr>
          <w:rFonts w:ascii="Source Sans Pro Light" w:eastAsia="Source Sans Pro Light" w:hAnsi="Source Sans Pro Light" w:cs="Source Sans Pro Light"/>
        </w:rPr>
        <w:t>In order to develop a native application (specifically designed to work on a certain device and OS) we chose to use the open source programming language Java, that is one of the main programming languages widely used by Apple (IOS) and Google (Android</w:t>
      </w:r>
      <w:r w:rsidR="15DBB1B0" w:rsidRPr="00AB675F">
        <w:rPr>
          <w:rFonts w:ascii="Source Sans Pro Light" w:eastAsia="Source Sans Pro Light" w:hAnsi="Source Sans Pro Light" w:cs="Source Sans Pro Light"/>
        </w:rPr>
        <w:t>).</w:t>
      </w:r>
      <w:r w:rsidR="15DBB1B0" w:rsidRPr="00AB675F">
        <w:rPr>
          <w:rFonts w:ascii="Source Sans Pro Light" w:eastAsia="Source Sans Pro Light" w:hAnsi="Source Sans Pro Light" w:cs="Source Sans Pro Light"/>
          <w:vertAlign w:val="superscript"/>
        </w:rPr>
        <w:t>(</w:t>
      </w:r>
      <w:r w:rsidR="0067523D" w:rsidRPr="00AB675F">
        <w:rPr>
          <w:rFonts w:ascii="Source Sans Pro Light" w:eastAsia="Source Sans Pro Light" w:hAnsi="Source Sans Pro Light" w:cs="Source Sans Pro Light"/>
          <w:vertAlign w:val="superscript"/>
        </w:rPr>
        <w:t>4)</w:t>
      </w:r>
      <w:r w:rsidR="0067523D" w:rsidRPr="00AB675F">
        <w:rPr>
          <w:rFonts w:ascii="Source Sans Pro Light" w:eastAsia="Source Sans Pro Light" w:hAnsi="Source Sans Pro Light" w:cs="Source Sans Pro Light"/>
        </w:rPr>
        <w:t xml:space="preserve"> </w:t>
      </w:r>
      <w:r w:rsidR="00EC1B59" w:rsidRPr="00AB675F">
        <w:rPr>
          <w:rFonts w:ascii="Source Sans Pro Light" w:eastAsia="Source Sans Pro Light" w:hAnsi="Source Sans Pro Light" w:cs="Source Sans Pro Light"/>
        </w:rPr>
        <w:t>Worldwide, around 74% of mobile devices are Android, 23% are IOS and the remaining 3% use other operating systems</w:t>
      </w:r>
      <w:r w:rsidR="15DBB1B0" w:rsidRPr="00AB675F">
        <w:rPr>
          <w:rFonts w:ascii="Source Sans Pro Light" w:hAnsi="Source Sans Pro Light"/>
        </w:rPr>
        <w:t>.</w:t>
      </w:r>
      <w:r w:rsidR="15DBB1B0" w:rsidRPr="00AB675F">
        <w:rPr>
          <w:rFonts w:ascii="Source Sans Pro Light" w:hAnsi="Source Sans Pro Light"/>
          <w:vertAlign w:val="superscript"/>
        </w:rPr>
        <w:t>(</w:t>
      </w:r>
      <w:r w:rsidR="78CCBB06" w:rsidRPr="00AB675F">
        <w:rPr>
          <w:rFonts w:ascii="Source Sans Pro Light" w:hAnsi="Source Sans Pro Light"/>
          <w:vertAlign w:val="superscript"/>
        </w:rPr>
        <w:t>5</w:t>
      </w:r>
      <w:r w:rsidR="00EC1B59" w:rsidRPr="00AB675F">
        <w:rPr>
          <w:rFonts w:ascii="Source Sans Pro Light" w:hAnsi="Source Sans Pro Light"/>
          <w:vertAlign w:val="superscript"/>
        </w:rPr>
        <w:t>)</w:t>
      </w:r>
      <w:r w:rsidR="00EC1B59" w:rsidRPr="00AB675F">
        <w:rPr>
          <w:rFonts w:ascii="Source Sans Pro Light" w:eastAsia="Source Sans Pro Light" w:hAnsi="Source Sans Pro Light" w:cs="Source Sans Pro Light"/>
        </w:rPr>
        <w:t xml:space="preserve"> </w:t>
      </w:r>
      <w:r w:rsidR="0067523D" w:rsidRPr="00AB675F">
        <w:rPr>
          <w:rFonts w:ascii="Source Sans Pro Light" w:eastAsia="Source Sans Pro Light" w:hAnsi="Source Sans Pro Light" w:cs="Source Sans Pro Light"/>
        </w:rPr>
        <w:t>This will give us many advantages, like the possibility to develop a mobile version of our app without many changes, and the fast and responsive software performance which makes SpaceShips a high-quality application that will be appreciated by users.</w:t>
      </w:r>
    </w:p>
    <w:p w14:paraId="1BAD20C9" w14:textId="1E1BEB6E" w:rsidR="6FDF5E41" w:rsidRPr="00AB675F" w:rsidRDefault="6D0A4C36" w:rsidP="6FDF5E41">
      <w:pPr>
        <w:spacing w:line="257" w:lineRule="auto"/>
        <w:rPr>
          <w:rFonts w:ascii="Source Sans Pro Light" w:eastAsia="Source Sans Pro Light" w:hAnsi="Source Sans Pro Light" w:cs="Source Sans Pro Light"/>
          <w:vertAlign w:val="superscript"/>
        </w:rPr>
      </w:pPr>
      <w:r w:rsidRPr="00AB675F">
        <w:rPr>
          <w:rFonts w:ascii="Source Sans Pro Light" w:eastAsia="Source Sans Pro Light" w:hAnsi="Source Sans Pro Light" w:cs="Source Sans Pro Light"/>
        </w:rPr>
        <w:t xml:space="preserve">Another challenge in terms of accessibility </w:t>
      </w:r>
      <w:r w:rsidR="00974D3D" w:rsidRPr="00AB675F">
        <w:rPr>
          <w:rFonts w:ascii="Source Sans Pro Light" w:eastAsia="Source Sans Pro Light" w:hAnsi="Source Sans Pro Light" w:cs="Source Sans Pro Light"/>
        </w:rPr>
        <w:t>is</w:t>
      </w:r>
      <w:r w:rsidRPr="00AB675F">
        <w:rPr>
          <w:rFonts w:ascii="Source Sans Pro Light" w:eastAsia="Source Sans Pro Light" w:hAnsi="Source Sans Pro Light" w:cs="Source Sans Pro Light"/>
        </w:rPr>
        <w:t xml:space="preserve"> </w:t>
      </w:r>
      <w:r w:rsidR="000F2F11" w:rsidRPr="00AB675F">
        <w:rPr>
          <w:rFonts w:ascii="Source Sans Pro Light" w:eastAsia="Source Sans Pro Light" w:hAnsi="Source Sans Pro Light" w:cs="Source Sans Pro Light"/>
        </w:rPr>
        <w:t xml:space="preserve">having the </w:t>
      </w:r>
      <w:r w:rsidR="00C1774E" w:rsidRPr="00AB675F">
        <w:rPr>
          <w:rFonts w:ascii="Source Sans Pro Light" w:eastAsia="Source Sans Pro Light" w:hAnsi="Source Sans Pro Light" w:cs="Source Sans Pro Light"/>
        </w:rPr>
        <w:t xml:space="preserve">application available in </w:t>
      </w:r>
      <w:r w:rsidRPr="00AB675F">
        <w:rPr>
          <w:rFonts w:ascii="Source Sans Pro Light" w:eastAsia="Source Sans Pro Light" w:hAnsi="Source Sans Pro Light" w:cs="Source Sans Pro Light"/>
        </w:rPr>
        <w:t>multi</w:t>
      </w:r>
      <w:r w:rsidR="00C1774E" w:rsidRPr="00AB675F">
        <w:rPr>
          <w:rFonts w:ascii="Source Sans Pro Light" w:eastAsia="Source Sans Pro Light" w:hAnsi="Source Sans Pro Light" w:cs="Source Sans Pro Light"/>
        </w:rPr>
        <w:t xml:space="preserve">ple </w:t>
      </w:r>
      <w:r w:rsidRPr="00AB675F">
        <w:rPr>
          <w:rFonts w:ascii="Source Sans Pro Light" w:eastAsia="Source Sans Pro Light" w:hAnsi="Source Sans Pro Light" w:cs="Source Sans Pro Light"/>
        </w:rPr>
        <w:t>language</w:t>
      </w:r>
      <w:r w:rsidR="00C1774E" w:rsidRPr="00AB675F">
        <w:rPr>
          <w:rFonts w:ascii="Source Sans Pro Light" w:eastAsia="Source Sans Pro Light" w:hAnsi="Source Sans Pro Light" w:cs="Source Sans Pro Light"/>
        </w:rPr>
        <w:t xml:space="preserve">s. </w:t>
      </w:r>
      <w:r w:rsidRPr="00AB675F">
        <w:rPr>
          <w:rFonts w:ascii="Source Sans Pro Light" w:eastAsia="Source Sans Pro Light" w:hAnsi="Source Sans Pro Light" w:cs="Source Sans Pro Light"/>
        </w:rPr>
        <w:t>English will be the main language, but we expect to have users of various nationalities and we want to give the best experience to everyone</w:t>
      </w:r>
      <w:r w:rsidR="0081512E" w:rsidRPr="00AB675F">
        <w:rPr>
          <w:rFonts w:ascii="Source Sans Pro Light" w:eastAsia="Source Sans Pro Light" w:hAnsi="Source Sans Pro Light" w:cs="Source Sans Pro Light"/>
        </w:rPr>
        <w:t xml:space="preserve">. </w:t>
      </w:r>
      <w:r w:rsidRPr="00AB675F">
        <w:rPr>
          <w:rFonts w:ascii="Source Sans Pro Light" w:eastAsia="Source Sans Pro Light" w:hAnsi="Source Sans Pro Light" w:cs="Source Sans Pro Light"/>
        </w:rPr>
        <w:t xml:space="preserve">This </w:t>
      </w:r>
      <w:r w:rsidR="001E4270" w:rsidRPr="00AB675F">
        <w:rPr>
          <w:rFonts w:ascii="Source Sans Pro Light" w:eastAsia="Source Sans Pro Light" w:hAnsi="Source Sans Pro Light" w:cs="Source Sans Pro Light"/>
        </w:rPr>
        <w:t>means we must</w:t>
      </w:r>
      <w:r w:rsidRPr="00AB675F">
        <w:rPr>
          <w:rFonts w:ascii="Source Sans Pro Light" w:eastAsia="Source Sans Pro Light" w:hAnsi="Source Sans Pro Light" w:cs="Source Sans Pro Light"/>
        </w:rPr>
        <w:t xml:space="preserve"> create a graphic</w:t>
      </w:r>
      <w:r w:rsidR="00723B7F" w:rsidRPr="00AB675F">
        <w:rPr>
          <w:rFonts w:ascii="Source Sans Pro Light" w:eastAsia="Source Sans Pro Light" w:hAnsi="Source Sans Pro Light" w:cs="Source Sans Pro Light"/>
        </w:rPr>
        <w:t>al</w:t>
      </w:r>
      <w:r w:rsidRPr="00AB675F">
        <w:rPr>
          <w:rFonts w:ascii="Source Sans Pro Light" w:eastAsia="Source Sans Pro Light" w:hAnsi="Source Sans Pro Light" w:cs="Source Sans Pro Light"/>
        </w:rPr>
        <w:t xml:space="preserve"> interface that can be inoffensive to any nationality or religion and above all, ensure a correct translation and etiquette to each language</w:t>
      </w:r>
      <w:r w:rsidR="002D3C17" w:rsidRPr="00AB675F">
        <w:rPr>
          <w:rFonts w:ascii="Source Sans Pro Light" w:eastAsia="Source Sans Pro Light" w:hAnsi="Source Sans Pro Light" w:cs="Source Sans Pro Light"/>
        </w:rPr>
        <w:t>.</w:t>
      </w:r>
      <w:r w:rsidRPr="00AB675F">
        <w:rPr>
          <w:rFonts w:ascii="Source Sans Pro Light" w:eastAsia="Source Sans Pro Light" w:hAnsi="Source Sans Pro Light" w:cs="Source Sans Pro Light"/>
        </w:rPr>
        <w:t xml:space="preserve"> </w:t>
      </w:r>
      <w:r w:rsidR="007208A5" w:rsidRPr="00AB675F">
        <w:rPr>
          <w:rFonts w:ascii="Source Sans Pro Light" w:eastAsia="Source Sans Pro Light" w:hAnsi="Source Sans Pro Light" w:cs="Source Sans Pro Light"/>
        </w:rPr>
        <w:t>I</w:t>
      </w:r>
      <w:r w:rsidRPr="00AB675F">
        <w:rPr>
          <w:rFonts w:ascii="Source Sans Pro Light" w:eastAsia="Source Sans Pro Light" w:hAnsi="Source Sans Pro Light" w:cs="Source Sans Pro Light"/>
        </w:rPr>
        <w:t xml:space="preserve">n order to </w:t>
      </w:r>
      <w:r w:rsidR="00700CAB" w:rsidRPr="00AB675F">
        <w:rPr>
          <w:rFonts w:ascii="Source Sans Pro Light" w:eastAsia="Source Sans Pro Light" w:hAnsi="Source Sans Pro Light" w:cs="Source Sans Pro Light"/>
        </w:rPr>
        <w:t>achieve</w:t>
      </w:r>
      <w:r w:rsidRPr="00AB675F">
        <w:rPr>
          <w:rFonts w:ascii="Source Sans Pro Light" w:eastAsia="Source Sans Pro Light" w:hAnsi="Source Sans Pro Light" w:cs="Source Sans Pro Light"/>
        </w:rPr>
        <w:t xml:space="preserve"> the best output,</w:t>
      </w:r>
      <w:r w:rsidR="007208A5" w:rsidRPr="00AB675F">
        <w:rPr>
          <w:rFonts w:ascii="Source Sans Pro Light" w:eastAsia="Source Sans Pro Light" w:hAnsi="Source Sans Pro Light" w:cs="Source Sans Pro Light"/>
        </w:rPr>
        <w:t xml:space="preserve"> we aim to </w:t>
      </w:r>
      <w:r w:rsidR="00642AA1" w:rsidRPr="00AB675F">
        <w:rPr>
          <w:rFonts w:ascii="Source Sans Pro Light" w:eastAsia="Source Sans Pro Light" w:hAnsi="Source Sans Pro Light" w:cs="Source Sans Pro Light"/>
        </w:rPr>
        <w:t>make use</w:t>
      </w:r>
      <w:r w:rsidR="007208A5" w:rsidRPr="00AB675F">
        <w:rPr>
          <w:rFonts w:ascii="Source Sans Pro Light" w:eastAsia="Source Sans Pro Light" w:hAnsi="Source Sans Pro Light" w:cs="Source Sans Pro Light"/>
        </w:rPr>
        <w:t xml:space="preserve"> of human translation, thus </w:t>
      </w:r>
      <w:r w:rsidRPr="00AB675F">
        <w:rPr>
          <w:rFonts w:ascii="Source Sans Pro Light" w:eastAsia="Source Sans Pro Light" w:hAnsi="Source Sans Pro Light" w:cs="Source Sans Pro Light"/>
        </w:rPr>
        <w:t>avoiding the errors and inaccuracies common to machine translation.</w:t>
      </w:r>
      <w:r w:rsidR="004272B3" w:rsidRPr="00AB675F">
        <w:rPr>
          <w:rFonts w:ascii="Source Sans Pro Light" w:eastAsia="Source Sans Pro Light" w:hAnsi="Source Sans Pro Light" w:cs="Source Sans Pro Light"/>
          <w:vertAlign w:val="superscript"/>
        </w:rPr>
        <w:t xml:space="preserve"> (</w:t>
      </w:r>
      <w:r w:rsidR="45CE8350" w:rsidRPr="00AB675F">
        <w:rPr>
          <w:rFonts w:ascii="Source Sans Pro Light" w:eastAsia="Source Sans Pro Light" w:hAnsi="Source Sans Pro Light" w:cs="Source Sans Pro Light"/>
          <w:vertAlign w:val="superscript"/>
        </w:rPr>
        <w:t>6</w:t>
      </w:r>
      <w:r w:rsidR="004272B3" w:rsidRPr="00AB675F">
        <w:rPr>
          <w:rFonts w:ascii="Source Sans Pro Light" w:eastAsia="Source Sans Pro Light" w:hAnsi="Source Sans Pro Light" w:cs="Source Sans Pro Light"/>
          <w:vertAlign w:val="superscript"/>
        </w:rPr>
        <w:t>)</w:t>
      </w:r>
      <w:r w:rsidR="009B45CF" w:rsidRPr="00AB675F">
        <w:rPr>
          <w:rFonts w:ascii="Source Sans Pro Light" w:eastAsia="Source Sans Pro Light" w:hAnsi="Source Sans Pro Light" w:cs="Source Sans Pro Light"/>
        </w:rPr>
        <w:t xml:space="preserve"> With the skillset of our team </w:t>
      </w:r>
      <w:r w:rsidR="00A43A25" w:rsidRPr="00AB675F">
        <w:rPr>
          <w:rFonts w:ascii="Source Sans Pro Light" w:eastAsia="Source Sans Pro Light" w:hAnsi="Source Sans Pro Light" w:cs="Source Sans Pro Light"/>
        </w:rPr>
        <w:t>we will currently be able to have our application ready in English, Polish and Italian.</w:t>
      </w:r>
    </w:p>
    <w:p w14:paraId="28258546" w14:textId="517DF910" w:rsidR="6FDF5E41" w:rsidRPr="00AB675F" w:rsidRDefault="6D0A4C36" w:rsidP="6FDF5E41">
      <w:pPr>
        <w:spacing w:line="257" w:lineRule="auto"/>
        <w:rPr>
          <w:rFonts w:ascii="Source Sans Pro Light" w:eastAsia="Source Sans Pro Light" w:hAnsi="Source Sans Pro Light" w:cs="Source Sans Pro Light"/>
        </w:rPr>
      </w:pPr>
      <w:r w:rsidRPr="00AB675F">
        <w:rPr>
          <w:rFonts w:ascii="Source Sans Pro Light" w:eastAsia="Source Sans Pro Light" w:hAnsi="Source Sans Pro Light" w:cs="Source Sans Pro Light"/>
        </w:rPr>
        <w:t xml:space="preserve">For what concerns data management, </w:t>
      </w:r>
      <w:r w:rsidR="00965CEF" w:rsidRPr="00AB675F">
        <w:rPr>
          <w:rFonts w:ascii="Source Sans Pro Light" w:eastAsia="Source Sans Pro Light" w:hAnsi="Source Sans Pro Light" w:cs="Source Sans Pro Light"/>
        </w:rPr>
        <w:t xml:space="preserve">we </w:t>
      </w:r>
      <w:r w:rsidRPr="00AB675F">
        <w:rPr>
          <w:rFonts w:ascii="Source Sans Pro Light" w:eastAsia="Source Sans Pro Light" w:hAnsi="Source Sans Pro Light" w:cs="Source Sans Pro Light"/>
        </w:rPr>
        <w:t>first of all need to have access to AIS data in order to facilitate the vessel tracking and monitoring</w:t>
      </w:r>
      <w:r w:rsidR="00352F83" w:rsidRPr="00AB675F">
        <w:rPr>
          <w:rFonts w:ascii="Source Sans Pro Light" w:eastAsia="Source Sans Pro Light" w:hAnsi="Source Sans Pro Light" w:cs="Source Sans Pro Light"/>
        </w:rPr>
        <w:t>.</w:t>
      </w:r>
      <w:r w:rsidRPr="00AB675F">
        <w:rPr>
          <w:rFonts w:ascii="Source Sans Pro Light" w:eastAsia="Source Sans Pro Light" w:hAnsi="Source Sans Pro Light" w:cs="Source Sans Pro Light"/>
        </w:rPr>
        <w:t xml:space="preserve"> </w:t>
      </w:r>
      <w:r w:rsidR="00352F83" w:rsidRPr="00AB675F">
        <w:rPr>
          <w:rFonts w:ascii="Source Sans Pro Light" w:eastAsia="Source Sans Pro Light" w:hAnsi="Source Sans Pro Light" w:cs="Source Sans Pro Light"/>
        </w:rPr>
        <w:t>T</w:t>
      </w:r>
      <w:r w:rsidRPr="00AB675F">
        <w:rPr>
          <w:rFonts w:ascii="Source Sans Pro Light" w:eastAsia="Source Sans Pro Light" w:hAnsi="Source Sans Pro Light" w:cs="Source Sans Pro Light"/>
        </w:rPr>
        <w:t>h</w:t>
      </w:r>
      <w:r w:rsidR="00352F83" w:rsidRPr="00AB675F">
        <w:rPr>
          <w:rFonts w:ascii="Source Sans Pro Light" w:eastAsia="Source Sans Pro Light" w:hAnsi="Source Sans Pro Light" w:cs="Source Sans Pro Light"/>
        </w:rPr>
        <w:t>is</w:t>
      </w:r>
      <w:r w:rsidRPr="00AB675F">
        <w:rPr>
          <w:rFonts w:ascii="Source Sans Pro Light" w:eastAsia="Source Sans Pro Light" w:hAnsi="Source Sans Pro Light" w:cs="Source Sans Pro Light"/>
        </w:rPr>
        <w:t xml:space="preserve"> will be bought </w:t>
      </w:r>
      <w:r w:rsidR="00642AA1" w:rsidRPr="00AB675F">
        <w:rPr>
          <w:rFonts w:ascii="Source Sans Pro Light" w:eastAsia="Source Sans Pro Light" w:hAnsi="Source Sans Pro Light" w:cs="Source Sans Pro Light"/>
        </w:rPr>
        <w:t>from</w:t>
      </w:r>
      <w:r w:rsidRPr="00AB675F">
        <w:rPr>
          <w:rFonts w:ascii="Source Sans Pro Light" w:eastAsia="Source Sans Pro Light" w:hAnsi="Source Sans Pro Light" w:cs="Source Sans Pro Light"/>
        </w:rPr>
        <w:t xml:space="preserve"> a specialized </w:t>
      </w:r>
      <w:r w:rsidR="00F13032" w:rsidRPr="00AB675F">
        <w:rPr>
          <w:rFonts w:ascii="Source Sans Pro Light" w:eastAsia="Source Sans Pro Light" w:hAnsi="Source Sans Pro Light" w:cs="Source Sans Pro Light"/>
        </w:rPr>
        <w:t>agency;</w:t>
      </w:r>
      <w:r w:rsidRPr="00AB675F">
        <w:rPr>
          <w:rFonts w:ascii="Source Sans Pro Light" w:eastAsia="Source Sans Pro Light" w:hAnsi="Source Sans Pro Light" w:cs="Source Sans Pro Light"/>
        </w:rPr>
        <w:t xml:space="preserve"> </w:t>
      </w:r>
      <w:r w:rsidR="00F13032" w:rsidRPr="00AB675F">
        <w:rPr>
          <w:rFonts w:ascii="Source Sans Pro Light" w:eastAsia="Source Sans Pro Light" w:hAnsi="Source Sans Pro Light" w:cs="Source Sans Pro Light"/>
        </w:rPr>
        <w:t>however,</w:t>
      </w:r>
      <w:r w:rsidRPr="00AB675F">
        <w:rPr>
          <w:rFonts w:ascii="Source Sans Pro Light" w:eastAsia="Source Sans Pro Light" w:hAnsi="Source Sans Pro Light" w:cs="Source Sans Pro Light"/>
        </w:rPr>
        <w:t xml:space="preserve"> </w:t>
      </w:r>
      <w:r w:rsidR="00642AA1" w:rsidRPr="00AB675F">
        <w:rPr>
          <w:rFonts w:ascii="Source Sans Pro Light" w:eastAsia="Source Sans Pro Light" w:hAnsi="Source Sans Pro Light" w:cs="Source Sans Pro Light"/>
        </w:rPr>
        <w:t xml:space="preserve">our </w:t>
      </w:r>
      <w:r w:rsidR="00F13032" w:rsidRPr="00AB675F">
        <w:rPr>
          <w:rFonts w:ascii="Source Sans Pro Light" w:eastAsia="Source Sans Pro Light" w:hAnsi="Source Sans Pro Light" w:cs="Source Sans Pro Light"/>
        </w:rPr>
        <w:t>long-term</w:t>
      </w:r>
      <w:r w:rsidR="00642AA1" w:rsidRPr="00AB675F">
        <w:rPr>
          <w:rFonts w:ascii="Source Sans Pro Light" w:eastAsia="Source Sans Pro Light" w:hAnsi="Source Sans Pro Light" w:cs="Source Sans Pro Light"/>
        </w:rPr>
        <w:t xml:space="preserve"> aim is to launch our own AIS satellites</w:t>
      </w:r>
      <w:r w:rsidR="00F13032" w:rsidRPr="00AB675F">
        <w:rPr>
          <w:rFonts w:ascii="Source Sans Pro Light" w:eastAsia="Source Sans Pro Light" w:hAnsi="Source Sans Pro Light" w:cs="Source Sans Pro Light"/>
        </w:rPr>
        <w:t xml:space="preserve">. </w:t>
      </w:r>
      <w:r w:rsidR="006F600B" w:rsidRPr="00AB675F">
        <w:rPr>
          <w:rFonts w:ascii="Source Sans Pro Light" w:eastAsia="Source Sans Pro Light" w:hAnsi="Source Sans Pro Light" w:cs="Source Sans Pro Light"/>
        </w:rPr>
        <w:t>We</w:t>
      </w:r>
      <w:r w:rsidRPr="00AB675F">
        <w:rPr>
          <w:rFonts w:ascii="Source Sans Pro Light" w:eastAsia="Source Sans Pro Light" w:hAnsi="Source Sans Pro Light" w:cs="Source Sans Pro Light"/>
        </w:rPr>
        <w:t xml:space="preserve"> will </w:t>
      </w:r>
      <w:r w:rsidR="006F600B" w:rsidRPr="00AB675F">
        <w:rPr>
          <w:rFonts w:ascii="Source Sans Pro Light" w:eastAsia="Source Sans Pro Light" w:hAnsi="Source Sans Pro Light" w:cs="Source Sans Pro Light"/>
        </w:rPr>
        <w:t xml:space="preserve">also </w:t>
      </w:r>
      <w:r w:rsidRPr="00AB675F">
        <w:rPr>
          <w:rFonts w:ascii="Source Sans Pro Light" w:eastAsia="Source Sans Pro Light" w:hAnsi="Source Sans Pro Light" w:cs="Source Sans Pro Light"/>
        </w:rPr>
        <w:t>need web servers to manage the data traffic and database servers to store AIS and use</w:t>
      </w:r>
      <w:r w:rsidR="00DC2DC4" w:rsidRPr="00AB675F">
        <w:rPr>
          <w:rFonts w:ascii="Source Sans Pro Light" w:eastAsia="Source Sans Pro Light" w:hAnsi="Source Sans Pro Light" w:cs="Source Sans Pro Light"/>
        </w:rPr>
        <w:t>r</w:t>
      </w:r>
      <w:r w:rsidRPr="00AB675F">
        <w:rPr>
          <w:rFonts w:ascii="Source Sans Pro Light" w:eastAsia="Source Sans Pro Light" w:hAnsi="Source Sans Pro Light" w:cs="Source Sans Pro Light"/>
        </w:rPr>
        <w:t xml:space="preserve"> data. This will allow us to keep track of all the agreements </w:t>
      </w:r>
      <w:r w:rsidR="00762EFE" w:rsidRPr="00AB675F">
        <w:rPr>
          <w:rFonts w:ascii="Source Sans Pro Light" w:eastAsia="Source Sans Pro Light" w:hAnsi="Source Sans Pro Light" w:cs="Source Sans Pro Light"/>
        </w:rPr>
        <w:t>made</w:t>
      </w:r>
      <w:r w:rsidRPr="00AB675F">
        <w:rPr>
          <w:rFonts w:ascii="Source Sans Pro Light" w:eastAsia="Source Sans Pro Light" w:hAnsi="Source Sans Pro Light" w:cs="Source Sans Pro Light"/>
        </w:rPr>
        <w:t xml:space="preserve"> within our application and to study eventual incidents or delays occurre</w:t>
      </w:r>
      <w:r w:rsidR="00A728AF" w:rsidRPr="00AB675F">
        <w:rPr>
          <w:rFonts w:ascii="Source Sans Pro Light" w:eastAsia="Source Sans Pro Light" w:hAnsi="Source Sans Pro Light" w:cs="Source Sans Pro Light"/>
        </w:rPr>
        <w:t>d</w:t>
      </w:r>
      <w:r w:rsidRPr="00AB675F">
        <w:rPr>
          <w:rFonts w:ascii="Source Sans Pro Light" w:eastAsia="Source Sans Pro Light" w:hAnsi="Source Sans Pro Light" w:cs="Source Sans Pro Light"/>
        </w:rPr>
        <w:t>, as well as shipping routes and application performance.</w:t>
      </w:r>
      <w:r w:rsidR="006F600B" w:rsidRPr="00AB675F">
        <w:rPr>
          <w:rFonts w:ascii="Source Sans Pro Light" w:eastAsia="Source Sans Pro Light" w:hAnsi="Source Sans Pro Light" w:cs="Source Sans Pro Light"/>
        </w:rPr>
        <w:t xml:space="preserve"> </w:t>
      </w:r>
      <w:r w:rsidR="00BF3759" w:rsidRPr="00AB675F">
        <w:rPr>
          <w:rFonts w:ascii="Source Sans Pro Light" w:eastAsia="Source Sans Pro Light" w:hAnsi="Source Sans Pro Light" w:cs="Source Sans Pro Light"/>
        </w:rPr>
        <w:t xml:space="preserve">We must also consider </w:t>
      </w:r>
      <w:r w:rsidR="00105ACA" w:rsidRPr="00AB675F">
        <w:rPr>
          <w:rFonts w:ascii="Source Sans Pro Light" w:eastAsia="Source Sans Pro Light" w:hAnsi="Source Sans Pro Light" w:cs="Source Sans Pro Light"/>
        </w:rPr>
        <w:t xml:space="preserve">the </w:t>
      </w:r>
      <w:r w:rsidR="00A60287" w:rsidRPr="00AB675F">
        <w:rPr>
          <w:rFonts w:ascii="Source Sans Pro Light" w:eastAsia="Source Sans Pro Light" w:hAnsi="Source Sans Pro Light" w:cs="Source Sans Pro Light"/>
        </w:rPr>
        <w:t>GDPR when handling</w:t>
      </w:r>
      <w:r w:rsidR="003229BB" w:rsidRPr="00AB675F">
        <w:rPr>
          <w:rFonts w:ascii="Source Sans Pro Light" w:eastAsia="Source Sans Pro Light" w:hAnsi="Source Sans Pro Light" w:cs="Source Sans Pro Light"/>
        </w:rPr>
        <w:t xml:space="preserve"> company specific data</w:t>
      </w:r>
      <w:r w:rsidR="004A4A4C" w:rsidRPr="00AB675F">
        <w:rPr>
          <w:rFonts w:ascii="Source Sans Pro Light" w:eastAsia="Source Sans Pro Light" w:hAnsi="Source Sans Pro Light" w:cs="Source Sans Pro Light"/>
        </w:rPr>
        <w:t xml:space="preserve"> </w:t>
      </w:r>
      <w:r w:rsidR="00AE4ABE" w:rsidRPr="00AB675F">
        <w:rPr>
          <w:rFonts w:ascii="Source Sans Pro Light" w:eastAsia="Source Sans Pro Light" w:hAnsi="Source Sans Pro Light" w:cs="Source Sans Pro Light"/>
        </w:rPr>
        <w:t xml:space="preserve">and as such we will </w:t>
      </w:r>
      <w:r w:rsidR="00AB75F6" w:rsidRPr="00AB675F">
        <w:rPr>
          <w:rFonts w:ascii="Source Sans Pro Light" w:eastAsia="Source Sans Pro Light" w:hAnsi="Source Sans Pro Light" w:cs="Source Sans Pro Light"/>
        </w:rPr>
        <w:t>make sure to outsource our servers to a reputable and</w:t>
      </w:r>
      <w:r w:rsidR="00252A75" w:rsidRPr="00AB675F">
        <w:rPr>
          <w:rFonts w:ascii="Source Sans Pro Light" w:eastAsia="Source Sans Pro Light" w:hAnsi="Source Sans Pro Light" w:cs="Source Sans Pro Light"/>
        </w:rPr>
        <w:t xml:space="preserve"> </w:t>
      </w:r>
      <w:r w:rsidR="00AB75F6" w:rsidRPr="00AB675F">
        <w:rPr>
          <w:rFonts w:ascii="Source Sans Pro Light" w:eastAsia="Source Sans Pro Light" w:hAnsi="Source Sans Pro Light" w:cs="Source Sans Pro Light"/>
        </w:rPr>
        <w:t>well-known host</w:t>
      </w:r>
      <w:r w:rsidR="00E00983" w:rsidRPr="00AB675F">
        <w:rPr>
          <w:rFonts w:ascii="Source Sans Pro Light" w:eastAsia="Source Sans Pro Light" w:hAnsi="Source Sans Pro Light" w:cs="Source Sans Pro Light"/>
        </w:rPr>
        <w:t>, along with writing our own statement to</w:t>
      </w:r>
      <w:r w:rsidR="00AB75F6" w:rsidRPr="00AB675F">
        <w:rPr>
          <w:rFonts w:ascii="Source Sans Pro Light" w:eastAsia="Source Sans Pro Light" w:hAnsi="Source Sans Pro Light" w:cs="Source Sans Pro Light"/>
        </w:rPr>
        <w:t xml:space="preserve"> </w:t>
      </w:r>
      <w:r w:rsidR="0016117F" w:rsidRPr="00AB675F">
        <w:rPr>
          <w:rFonts w:ascii="Source Sans Pro Light" w:eastAsia="Source Sans Pro Light" w:hAnsi="Source Sans Pro Light" w:cs="Source Sans Pro Light"/>
        </w:rPr>
        <w:t>pledge our compliance.</w:t>
      </w:r>
    </w:p>
    <w:p w14:paraId="02442D6D" w14:textId="71D4AC25" w:rsidR="0085626A" w:rsidRPr="00AB675F" w:rsidRDefault="6D0A4C36" w:rsidP="71C5637B">
      <w:pPr>
        <w:spacing w:line="257" w:lineRule="auto"/>
        <w:rPr>
          <w:rFonts w:ascii="Source Sans Pro Light" w:eastAsia="Source Sans Pro Light" w:hAnsi="Source Sans Pro Light" w:cs="Source Sans Pro Light"/>
        </w:rPr>
      </w:pPr>
      <w:r w:rsidRPr="00AB675F">
        <w:rPr>
          <w:rFonts w:ascii="Source Sans Pro Light" w:eastAsia="Source Sans Pro Light" w:hAnsi="Source Sans Pro Light" w:cs="Source Sans Pro Light"/>
        </w:rPr>
        <w:t xml:space="preserve">Thanks to </w:t>
      </w:r>
      <w:r w:rsidR="00A728AF" w:rsidRPr="00AB675F">
        <w:rPr>
          <w:rFonts w:ascii="Source Sans Pro Light" w:eastAsia="Source Sans Pro Light" w:hAnsi="Source Sans Pro Light" w:cs="Source Sans Pro Light"/>
        </w:rPr>
        <w:t>this</w:t>
      </w:r>
      <w:r w:rsidRPr="00AB675F">
        <w:rPr>
          <w:rFonts w:ascii="Source Sans Pro Light" w:eastAsia="Source Sans Pro Light" w:hAnsi="Source Sans Pro Light" w:cs="Source Sans Pro Light"/>
        </w:rPr>
        <w:t xml:space="preserve"> </w:t>
      </w:r>
      <w:r w:rsidR="00A728AF" w:rsidRPr="00AB675F">
        <w:rPr>
          <w:rFonts w:ascii="Source Sans Pro Light" w:eastAsia="Source Sans Pro Light" w:hAnsi="Source Sans Pro Light" w:cs="Source Sans Pro Light"/>
        </w:rPr>
        <w:t>research</w:t>
      </w:r>
      <w:r w:rsidRPr="00AB675F">
        <w:rPr>
          <w:rFonts w:ascii="Source Sans Pro Light" w:eastAsia="Source Sans Pro Light" w:hAnsi="Source Sans Pro Light" w:cs="Source Sans Pro Light"/>
        </w:rPr>
        <w:t xml:space="preserve"> we will be able to guarantee a continuous efficiency improvement and a profitable expansion of SpaceShips.</w:t>
      </w:r>
      <w:r w:rsidR="00A728AF" w:rsidRPr="00AB675F">
        <w:rPr>
          <w:rFonts w:ascii="Source Sans Pro Light" w:eastAsia="Source Sans Pro Light" w:hAnsi="Source Sans Pro Light" w:cs="Source Sans Pro Light"/>
        </w:rPr>
        <w:t xml:space="preserve"> </w:t>
      </w:r>
      <w:r w:rsidRPr="00AB675F">
        <w:rPr>
          <w:rFonts w:ascii="Source Sans Pro Light" w:eastAsia="Source Sans Pro Light" w:hAnsi="Source Sans Pro Light" w:cs="Source Sans Pro Light"/>
        </w:rPr>
        <w:t>Looking at some numbers</w:t>
      </w:r>
      <w:r w:rsidR="15DBB1B0" w:rsidRPr="00AB675F">
        <w:rPr>
          <w:rFonts w:ascii="Source Sans Pro Light" w:eastAsia="Source Sans Pro Light" w:hAnsi="Source Sans Pro Light" w:cs="Source Sans Pro Light"/>
        </w:rPr>
        <w:t>,</w:t>
      </w:r>
      <w:r w:rsidRPr="00AB675F">
        <w:rPr>
          <w:rFonts w:ascii="Source Sans Pro Light" w:eastAsia="Source Sans Pro Light" w:hAnsi="Source Sans Pro Light" w:cs="Source Sans Pro Light"/>
        </w:rPr>
        <w:t xml:space="preserve"> to develop a multi-platform application, an app development company </w:t>
      </w:r>
      <w:r w:rsidR="00A728AF" w:rsidRPr="00AB675F">
        <w:rPr>
          <w:rFonts w:ascii="Source Sans Pro Light" w:eastAsia="Source Sans Pro Light" w:hAnsi="Source Sans Pro Light" w:cs="Source Sans Pro Light"/>
        </w:rPr>
        <w:t>would require</w:t>
      </w:r>
      <w:r w:rsidRPr="00AB675F">
        <w:rPr>
          <w:rFonts w:ascii="Source Sans Pro Light" w:eastAsia="Source Sans Pro Light" w:hAnsi="Source Sans Pro Light" w:cs="Source Sans Pro Light"/>
        </w:rPr>
        <w:t xml:space="preserve"> about 1200 hours of work</w:t>
      </w:r>
      <w:r w:rsidR="007A07E1" w:rsidRPr="00AB675F">
        <w:rPr>
          <w:rFonts w:ascii="Source Sans Pro Light" w:eastAsia="Source Sans Pro Light" w:hAnsi="Source Sans Pro Light" w:cs="Source Sans Pro Light"/>
        </w:rPr>
        <w:t>.</w:t>
      </w:r>
      <w:r w:rsidRPr="00AB675F">
        <w:rPr>
          <w:rFonts w:ascii="Source Sans Pro Light" w:eastAsia="Source Sans Pro Light" w:hAnsi="Source Sans Pro Light" w:cs="Source Sans Pro Light"/>
        </w:rPr>
        <w:t xml:space="preserve"> </w:t>
      </w:r>
      <w:r w:rsidR="007A07E1" w:rsidRPr="00AB675F">
        <w:rPr>
          <w:rFonts w:ascii="Source Sans Pro Light" w:eastAsia="Source Sans Pro Light" w:hAnsi="Source Sans Pro Light" w:cs="Source Sans Pro Light"/>
        </w:rPr>
        <w:t>T</w:t>
      </w:r>
      <w:r w:rsidRPr="00AB675F">
        <w:rPr>
          <w:rFonts w:ascii="Source Sans Pro Light" w:eastAsia="Source Sans Pro Light" w:hAnsi="Source Sans Pro Light" w:cs="Source Sans Pro Light"/>
        </w:rPr>
        <w:t xml:space="preserve">he hourly rate can go from a minimum of </w:t>
      </w:r>
      <w:r w:rsidR="007A07E1" w:rsidRPr="00AB675F">
        <w:rPr>
          <w:rFonts w:ascii="Source Sans Pro Light" w:eastAsia="Source Sans Pro Light" w:hAnsi="Source Sans Pro Light" w:cs="Source Sans Pro Light"/>
        </w:rPr>
        <w:t>£</w:t>
      </w:r>
      <w:r w:rsidRPr="00AB675F">
        <w:rPr>
          <w:rFonts w:ascii="Source Sans Pro Light" w:eastAsia="Source Sans Pro Light" w:hAnsi="Source Sans Pro Light" w:cs="Source Sans Pro Light"/>
        </w:rPr>
        <w:t xml:space="preserve">20 to around </w:t>
      </w:r>
      <w:r w:rsidR="007A07E1" w:rsidRPr="00AB675F">
        <w:rPr>
          <w:rFonts w:ascii="Source Sans Pro Light" w:eastAsia="Source Sans Pro Light" w:hAnsi="Source Sans Pro Light" w:cs="Source Sans Pro Light"/>
        </w:rPr>
        <w:t>£</w:t>
      </w:r>
      <w:r w:rsidRPr="00AB675F">
        <w:rPr>
          <w:rFonts w:ascii="Source Sans Pro Light" w:eastAsia="Source Sans Pro Light" w:hAnsi="Source Sans Pro Light" w:cs="Source Sans Pro Light"/>
        </w:rPr>
        <w:t xml:space="preserve">160 (depending on the country of the company) </w:t>
      </w:r>
      <w:r w:rsidR="00801683" w:rsidRPr="00AB675F">
        <w:rPr>
          <w:rFonts w:ascii="Source Sans Pro Light" w:eastAsia="Source Sans Pro Light" w:hAnsi="Source Sans Pro Light" w:cs="Source Sans Pro Light"/>
        </w:rPr>
        <w:t>making</w:t>
      </w:r>
      <w:r w:rsidRPr="00AB675F">
        <w:rPr>
          <w:rFonts w:ascii="Source Sans Pro Light" w:eastAsia="Source Sans Pro Light" w:hAnsi="Source Sans Pro Light" w:cs="Source Sans Pro Light"/>
        </w:rPr>
        <w:t xml:space="preserve"> a total of </w:t>
      </w:r>
      <w:r w:rsidR="00801683" w:rsidRPr="00AB675F">
        <w:rPr>
          <w:rFonts w:ascii="Source Sans Pro Light" w:eastAsia="Source Sans Pro Light" w:hAnsi="Source Sans Pro Light" w:cs="Source Sans Pro Light"/>
        </w:rPr>
        <w:t>£</w:t>
      </w:r>
      <w:r w:rsidRPr="00AB675F">
        <w:rPr>
          <w:rFonts w:ascii="Source Sans Pro Light" w:eastAsia="Source Sans Pro Light" w:hAnsi="Source Sans Pro Light" w:cs="Source Sans Pro Light"/>
        </w:rPr>
        <w:t xml:space="preserve">25,000 to </w:t>
      </w:r>
      <w:r w:rsidR="00801683" w:rsidRPr="00AB675F">
        <w:rPr>
          <w:rFonts w:ascii="Source Sans Pro Light" w:eastAsia="Source Sans Pro Light" w:hAnsi="Source Sans Pro Light" w:cs="Source Sans Pro Light"/>
        </w:rPr>
        <w:t>£</w:t>
      </w:r>
      <w:r w:rsidRPr="00AB675F">
        <w:rPr>
          <w:rFonts w:ascii="Source Sans Pro Light" w:eastAsia="Source Sans Pro Light" w:hAnsi="Source Sans Pro Light" w:cs="Source Sans Pro Light"/>
        </w:rPr>
        <w:t>190,000</w:t>
      </w:r>
      <w:r w:rsidR="15DBB1B0" w:rsidRPr="00AB675F">
        <w:rPr>
          <w:rFonts w:ascii="Source Sans Pro Light" w:eastAsia="Source Sans Pro Light" w:hAnsi="Source Sans Pro Light" w:cs="Source Sans Pro Light"/>
        </w:rPr>
        <w:t>.</w:t>
      </w:r>
      <w:r w:rsidR="15DBB1B0" w:rsidRPr="00AB675F">
        <w:rPr>
          <w:rFonts w:ascii="Source Sans Pro Light" w:eastAsia="Source Sans Pro Light" w:hAnsi="Source Sans Pro Light" w:cs="Source Sans Pro Light"/>
          <w:vertAlign w:val="superscript"/>
        </w:rPr>
        <w:t>(</w:t>
      </w:r>
      <w:r w:rsidR="448DCFD4" w:rsidRPr="00AB675F">
        <w:rPr>
          <w:rFonts w:ascii="Source Sans Pro Light" w:eastAsia="Source Sans Pro Light" w:hAnsi="Source Sans Pro Light" w:cs="Source Sans Pro Light"/>
          <w:vertAlign w:val="superscript"/>
        </w:rPr>
        <w:t>7</w:t>
      </w:r>
      <w:r w:rsidR="00E23E99" w:rsidRPr="00AB675F">
        <w:rPr>
          <w:rFonts w:ascii="Source Sans Pro Light" w:eastAsia="Source Sans Pro Light" w:hAnsi="Source Sans Pro Light" w:cs="Source Sans Pro Light"/>
          <w:vertAlign w:val="superscript"/>
        </w:rPr>
        <w:t>)</w:t>
      </w:r>
      <w:r w:rsidR="00801683" w:rsidRPr="00AB675F">
        <w:rPr>
          <w:rFonts w:ascii="Source Sans Pro Light" w:eastAsia="Source Sans Pro Light" w:hAnsi="Source Sans Pro Light" w:cs="Source Sans Pro Light"/>
        </w:rPr>
        <w:t xml:space="preserve"> </w:t>
      </w:r>
      <w:r w:rsidR="009E4D5F" w:rsidRPr="00AB675F">
        <w:rPr>
          <w:rFonts w:ascii="Source Sans Pro Light" w:eastAsia="Source Sans Pro Light" w:hAnsi="Source Sans Pro Light" w:cs="Source Sans Pro Light"/>
        </w:rPr>
        <w:t>Having</w:t>
      </w:r>
      <w:r w:rsidRPr="00AB675F">
        <w:rPr>
          <w:rFonts w:ascii="Source Sans Pro Light" w:eastAsia="Source Sans Pro Light" w:hAnsi="Source Sans Pro Light" w:cs="Source Sans Pro Light"/>
        </w:rPr>
        <w:t xml:space="preserve"> complete access to AIS data will cost about </w:t>
      </w:r>
      <w:r w:rsidR="009E4D5F" w:rsidRPr="00AB675F">
        <w:rPr>
          <w:rFonts w:ascii="Source Sans Pro Light" w:eastAsia="Source Sans Pro Light" w:hAnsi="Source Sans Pro Light" w:cs="Source Sans Pro Light"/>
        </w:rPr>
        <w:t>£</w:t>
      </w:r>
      <w:r w:rsidRPr="00AB675F">
        <w:rPr>
          <w:rFonts w:ascii="Source Sans Pro Light" w:eastAsia="Source Sans Pro Light" w:hAnsi="Source Sans Pro Light" w:cs="Source Sans Pro Light"/>
        </w:rPr>
        <w:t>6,800</w:t>
      </w:r>
      <w:r w:rsidR="00F04702" w:rsidRPr="00AB675F">
        <w:rPr>
          <w:rFonts w:ascii="Source Sans Pro Light" w:eastAsia="Source Sans Pro Light" w:hAnsi="Source Sans Pro Light" w:cs="Source Sans Pro Light"/>
        </w:rPr>
        <w:t xml:space="preserve"> per </w:t>
      </w:r>
      <w:r w:rsidRPr="00AB675F">
        <w:rPr>
          <w:rFonts w:ascii="Source Sans Pro Light" w:eastAsia="Source Sans Pro Light" w:hAnsi="Source Sans Pro Light" w:cs="Source Sans Pro Light"/>
        </w:rPr>
        <w:t>year</w:t>
      </w:r>
      <w:r w:rsidR="00F04702" w:rsidRPr="00AB675F">
        <w:rPr>
          <w:rFonts w:ascii="Source Sans Pro Light" w:hAnsi="Source Sans Pro Light"/>
          <w:vertAlign w:val="superscript"/>
        </w:rPr>
        <w:t>(</w:t>
      </w:r>
      <w:r w:rsidR="0292C043" w:rsidRPr="00AB675F">
        <w:rPr>
          <w:rFonts w:ascii="Source Sans Pro Light" w:hAnsi="Source Sans Pro Light"/>
          <w:vertAlign w:val="superscript"/>
        </w:rPr>
        <w:t>8</w:t>
      </w:r>
      <w:r w:rsidR="00F04702" w:rsidRPr="00AB675F">
        <w:rPr>
          <w:rFonts w:ascii="Source Sans Pro Light" w:hAnsi="Source Sans Pro Light"/>
          <w:vertAlign w:val="superscript"/>
        </w:rPr>
        <w:t>)</w:t>
      </w:r>
      <w:r w:rsidRPr="00AB675F">
        <w:rPr>
          <w:rFonts w:ascii="Source Sans Pro Light" w:eastAsia="Source Sans Pro Light" w:hAnsi="Source Sans Pro Light" w:cs="Source Sans Pro Light"/>
        </w:rPr>
        <w:t xml:space="preserve"> and the server will cost from around </w:t>
      </w:r>
      <w:r w:rsidR="007917CA" w:rsidRPr="00AB675F">
        <w:rPr>
          <w:rFonts w:ascii="Source Sans Pro Light" w:eastAsia="Source Sans Pro Light" w:hAnsi="Source Sans Pro Light" w:cs="Source Sans Pro Light"/>
        </w:rPr>
        <w:t>£</w:t>
      </w:r>
      <w:r w:rsidRPr="00AB675F">
        <w:rPr>
          <w:rFonts w:ascii="Source Sans Pro Light" w:eastAsia="Source Sans Pro Light" w:hAnsi="Source Sans Pro Light" w:cs="Source Sans Pro Light"/>
        </w:rPr>
        <w:t xml:space="preserve">12,000 to </w:t>
      </w:r>
      <w:r w:rsidR="007917CA" w:rsidRPr="00AB675F">
        <w:rPr>
          <w:rFonts w:ascii="Source Sans Pro Light" w:eastAsia="Source Sans Pro Light" w:hAnsi="Source Sans Pro Light" w:cs="Source Sans Pro Light"/>
        </w:rPr>
        <w:t>£</w:t>
      </w:r>
      <w:r w:rsidR="15DBB1B0" w:rsidRPr="00AB675F">
        <w:rPr>
          <w:rFonts w:ascii="Source Sans Pro Light" w:eastAsia="Source Sans Pro Light" w:hAnsi="Source Sans Pro Light" w:cs="Source Sans Pro Light"/>
        </w:rPr>
        <w:t>130</w:t>
      </w:r>
      <w:r w:rsidRPr="00AB675F">
        <w:rPr>
          <w:rFonts w:ascii="Source Sans Pro Light" w:eastAsia="Source Sans Pro Light" w:hAnsi="Source Sans Pro Light" w:cs="Source Sans Pro Light"/>
        </w:rPr>
        <w:t xml:space="preserve">,000 a year depending on </w:t>
      </w:r>
      <w:r w:rsidR="00CE5253" w:rsidRPr="00AB675F">
        <w:rPr>
          <w:rFonts w:ascii="Source Sans Pro Light" w:eastAsia="Source Sans Pro Light" w:hAnsi="Source Sans Pro Light" w:cs="Source Sans Pro Light"/>
        </w:rPr>
        <w:t>how much</w:t>
      </w:r>
      <w:r w:rsidRPr="00AB675F">
        <w:rPr>
          <w:rFonts w:ascii="Source Sans Pro Light" w:eastAsia="Source Sans Pro Light" w:hAnsi="Source Sans Pro Light" w:cs="Source Sans Pro Light"/>
        </w:rPr>
        <w:t xml:space="preserve"> memory</w:t>
      </w:r>
      <w:r w:rsidR="00CE5253" w:rsidRPr="00AB675F">
        <w:rPr>
          <w:rFonts w:ascii="Source Sans Pro Light" w:eastAsia="Source Sans Pro Light" w:hAnsi="Source Sans Pro Light" w:cs="Source Sans Pro Light"/>
        </w:rPr>
        <w:t xml:space="preserve"> is</w:t>
      </w:r>
      <w:r w:rsidRPr="00AB675F">
        <w:rPr>
          <w:rFonts w:ascii="Source Sans Pro Light" w:eastAsia="Source Sans Pro Light" w:hAnsi="Source Sans Pro Light" w:cs="Source Sans Pro Light"/>
        </w:rPr>
        <w:t xml:space="preserve"> needed</w:t>
      </w:r>
      <w:r w:rsidR="15DBB1B0" w:rsidRPr="00AB675F">
        <w:rPr>
          <w:rFonts w:ascii="Source Sans Pro Light" w:eastAsia="Source Sans Pro Light" w:hAnsi="Source Sans Pro Light" w:cs="Source Sans Pro Light"/>
        </w:rPr>
        <w:t>.</w:t>
      </w:r>
      <w:r w:rsidR="15DBB1B0" w:rsidRPr="00AB675F">
        <w:rPr>
          <w:rFonts w:ascii="Source Sans Pro Light" w:hAnsi="Source Sans Pro Light"/>
          <w:vertAlign w:val="superscript"/>
        </w:rPr>
        <w:t>(</w:t>
      </w:r>
      <w:r w:rsidR="3A865B4B" w:rsidRPr="00AB675F">
        <w:rPr>
          <w:rFonts w:ascii="Source Sans Pro Light" w:hAnsi="Source Sans Pro Light"/>
          <w:vertAlign w:val="superscript"/>
        </w:rPr>
        <w:t>9</w:t>
      </w:r>
      <w:r w:rsidR="00CE5253" w:rsidRPr="00AB675F">
        <w:rPr>
          <w:rFonts w:ascii="Source Sans Pro Light" w:hAnsi="Source Sans Pro Light"/>
          <w:vertAlign w:val="superscript"/>
        </w:rPr>
        <w:t>)</w:t>
      </w:r>
      <w:r w:rsidR="00CE5253" w:rsidRPr="00AB675F">
        <w:rPr>
          <w:rFonts w:ascii="Source Sans Pro Light" w:eastAsia="Source Sans Pro Light" w:hAnsi="Source Sans Pro Light" w:cs="Source Sans Pro Light"/>
        </w:rPr>
        <w:t xml:space="preserve"> </w:t>
      </w:r>
      <w:r w:rsidRPr="00AB675F">
        <w:rPr>
          <w:rFonts w:ascii="Source Sans Pro Light" w:eastAsia="Source Sans Pro Light" w:hAnsi="Source Sans Pro Light" w:cs="Source Sans Pro Light"/>
        </w:rPr>
        <w:t>Another factor to be considered</w:t>
      </w:r>
      <w:r w:rsidR="00CE5253" w:rsidRPr="00AB675F">
        <w:rPr>
          <w:rFonts w:ascii="Source Sans Pro Light" w:eastAsia="Source Sans Pro Light" w:hAnsi="Source Sans Pro Light" w:cs="Source Sans Pro Light"/>
        </w:rPr>
        <w:t xml:space="preserve"> </w:t>
      </w:r>
      <w:r w:rsidRPr="00AB675F">
        <w:rPr>
          <w:rFonts w:ascii="Source Sans Pro Light" w:eastAsia="Source Sans Pro Light" w:hAnsi="Source Sans Pro Light" w:cs="Source Sans Pro Light"/>
        </w:rPr>
        <w:t>is the maintenance costs, which can be calculated as 15</w:t>
      </w:r>
      <w:r w:rsidR="00CE5253" w:rsidRPr="00AB675F">
        <w:rPr>
          <w:rFonts w:ascii="Source Sans Pro Light" w:eastAsia="Source Sans Pro Light" w:hAnsi="Source Sans Pro Light" w:cs="Source Sans Pro Light"/>
        </w:rPr>
        <w:t>-</w:t>
      </w:r>
      <w:r w:rsidRPr="00AB675F">
        <w:rPr>
          <w:rFonts w:ascii="Source Sans Pro Light" w:eastAsia="Source Sans Pro Light" w:hAnsi="Source Sans Pro Light" w:cs="Source Sans Pro Light"/>
        </w:rPr>
        <w:t xml:space="preserve">20% of the development costs, </w:t>
      </w:r>
      <w:r w:rsidR="00CE5253" w:rsidRPr="00AB675F">
        <w:rPr>
          <w:rFonts w:ascii="Source Sans Pro Light" w:eastAsia="Source Sans Pro Light" w:hAnsi="Source Sans Pro Light" w:cs="Source Sans Pro Light"/>
        </w:rPr>
        <w:t>equal to</w:t>
      </w:r>
      <w:r w:rsidRPr="00AB675F">
        <w:rPr>
          <w:rFonts w:ascii="Source Sans Pro Light" w:eastAsia="Source Sans Pro Light" w:hAnsi="Source Sans Pro Light" w:cs="Source Sans Pro Light"/>
        </w:rPr>
        <w:t xml:space="preserve"> around </w:t>
      </w:r>
      <w:r w:rsidR="00CE5253" w:rsidRPr="00AB675F">
        <w:rPr>
          <w:rFonts w:ascii="Source Sans Pro Light" w:eastAsia="Source Sans Pro Light" w:hAnsi="Source Sans Pro Light" w:cs="Source Sans Pro Light"/>
        </w:rPr>
        <w:t>£</w:t>
      </w:r>
      <w:r w:rsidRPr="00AB675F">
        <w:rPr>
          <w:rFonts w:ascii="Source Sans Pro Light" w:eastAsia="Source Sans Pro Light" w:hAnsi="Source Sans Pro Light" w:cs="Source Sans Pro Light"/>
        </w:rPr>
        <w:t xml:space="preserve">5,000 to </w:t>
      </w:r>
      <w:r w:rsidR="00CE5253" w:rsidRPr="00AB675F">
        <w:rPr>
          <w:rFonts w:ascii="Source Sans Pro Light" w:eastAsia="Source Sans Pro Light" w:hAnsi="Source Sans Pro Light" w:cs="Source Sans Pro Light"/>
        </w:rPr>
        <w:t>£</w:t>
      </w:r>
      <w:r w:rsidRPr="00AB675F">
        <w:rPr>
          <w:rFonts w:ascii="Source Sans Pro Light" w:eastAsia="Source Sans Pro Light" w:hAnsi="Source Sans Pro Light" w:cs="Source Sans Pro Light"/>
        </w:rPr>
        <w:t xml:space="preserve">38,000 </w:t>
      </w:r>
      <w:r w:rsidR="00CE5253" w:rsidRPr="00AB675F">
        <w:rPr>
          <w:rFonts w:ascii="Source Sans Pro Light" w:eastAsia="Source Sans Pro Light" w:hAnsi="Source Sans Pro Light" w:cs="Source Sans Pro Light"/>
        </w:rPr>
        <w:t>per</w:t>
      </w:r>
      <w:r w:rsidRPr="00AB675F">
        <w:rPr>
          <w:rFonts w:ascii="Source Sans Pro Light" w:eastAsia="Source Sans Pro Light" w:hAnsi="Source Sans Pro Light" w:cs="Source Sans Pro Light"/>
        </w:rPr>
        <w:t xml:space="preserve"> year.</w:t>
      </w:r>
      <w:r w:rsidR="00CE5253" w:rsidRPr="00AB675F">
        <w:rPr>
          <w:rFonts w:ascii="Source Sans Pro Light" w:eastAsia="Source Sans Pro Light" w:hAnsi="Source Sans Pro Light" w:cs="Source Sans Pro Light"/>
        </w:rPr>
        <w:t xml:space="preserve"> </w:t>
      </w:r>
      <w:r w:rsidRPr="00AB675F">
        <w:rPr>
          <w:rFonts w:ascii="Source Sans Pro Light" w:eastAsia="Source Sans Pro Light" w:hAnsi="Source Sans Pro Light" w:cs="Source Sans Pro Light"/>
        </w:rPr>
        <w:t xml:space="preserve">Excluding the development phase, </w:t>
      </w:r>
      <w:r w:rsidR="00CE5253" w:rsidRPr="00AB675F">
        <w:rPr>
          <w:rFonts w:ascii="Source Sans Pro Light" w:eastAsia="Source Sans Pro Light" w:hAnsi="Source Sans Pro Light" w:cs="Source Sans Pro Light"/>
        </w:rPr>
        <w:t xml:space="preserve">it </w:t>
      </w:r>
      <w:r w:rsidRPr="00AB675F">
        <w:rPr>
          <w:rFonts w:ascii="Source Sans Pro Light" w:eastAsia="Source Sans Pro Light" w:hAnsi="Source Sans Pro Light" w:cs="Source Sans Pro Light"/>
        </w:rPr>
        <w:t>is possible to summari</w:t>
      </w:r>
      <w:r w:rsidR="00CE5253" w:rsidRPr="00AB675F">
        <w:rPr>
          <w:rFonts w:ascii="Source Sans Pro Light" w:eastAsia="Source Sans Pro Light" w:hAnsi="Source Sans Pro Light" w:cs="Source Sans Pro Light"/>
        </w:rPr>
        <w:t>s</w:t>
      </w:r>
      <w:r w:rsidRPr="00AB675F">
        <w:rPr>
          <w:rFonts w:ascii="Source Sans Pro Light" w:eastAsia="Source Sans Pro Light" w:hAnsi="Source Sans Pro Light" w:cs="Source Sans Pro Light"/>
        </w:rPr>
        <w:t xml:space="preserve">e the total costs from a minimum of around </w:t>
      </w:r>
      <w:r w:rsidR="00CE5253" w:rsidRPr="00AB675F">
        <w:rPr>
          <w:rFonts w:ascii="Source Sans Pro Light" w:eastAsia="Source Sans Pro Light" w:hAnsi="Source Sans Pro Light" w:cs="Source Sans Pro Light"/>
        </w:rPr>
        <w:t>£</w:t>
      </w:r>
      <w:r w:rsidRPr="00AB675F">
        <w:rPr>
          <w:rFonts w:ascii="Source Sans Pro Light" w:eastAsia="Source Sans Pro Light" w:hAnsi="Source Sans Pro Light" w:cs="Source Sans Pro Light"/>
        </w:rPr>
        <w:t xml:space="preserve">25,000 to </w:t>
      </w:r>
      <w:r w:rsidR="00CE5253" w:rsidRPr="00AB675F">
        <w:rPr>
          <w:rFonts w:ascii="Source Sans Pro Light" w:eastAsia="Source Sans Pro Light" w:hAnsi="Source Sans Pro Light" w:cs="Source Sans Pro Light"/>
        </w:rPr>
        <w:t>£</w:t>
      </w:r>
      <w:r w:rsidR="15DBB1B0" w:rsidRPr="00AB675F">
        <w:rPr>
          <w:rFonts w:ascii="Source Sans Pro Light" w:eastAsia="Source Sans Pro Light" w:hAnsi="Source Sans Pro Light" w:cs="Source Sans Pro Light"/>
        </w:rPr>
        <w:t>175</w:t>
      </w:r>
      <w:r w:rsidRPr="00AB675F">
        <w:rPr>
          <w:rFonts w:ascii="Source Sans Pro Light" w:eastAsia="Source Sans Pro Light" w:hAnsi="Source Sans Pro Light" w:cs="Source Sans Pro Light"/>
        </w:rPr>
        <w:t xml:space="preserve">,000 </w:t>
      </w:r>
      <w:r w:rsidR="00CE5253" w:rsidRPr="00AB675F">
        <w:rPr>
          <w:rFonts w:ascii="Source Sans Pro Light" w:eastAsia="Source Sans Pro Light" w:hAnsi="Source Sans Pro Light" w:cs="Source Sans Pro Light"/>
        </w:rPr>
        <w:t>per</w:t>
      </w:r>
      <w:r w:rsidRPr="00AB675F">
        <w:rPr>
          <w:rFonts w:ascii="Source Sans Pro Light" w:eastAsia="Source Sans Pro Light" w:hAnsi="Source Sans Pro Light" w:cs="Source Sans Pro Light"/>
        </w:rPr>
        <w:t xml:space="preserve"> year.</w:t>
      </w:r>
      <w:commentRangeEnd w:id="4"/>
      <w:r w:rsidR="3A865B4B" w:rsidRPr="00AB675F">
        <w:rPr>
          <w:rStyle w:val="CommentReference"/>
          <w:rFonts w:ascii="Source Sans Pro Light" w:hAnsi="Source Sans Pro Light"/>
        </w:rPr>
        <w:commentReference w:id="4"/>
      </w:r>
    </w:p>
    <w:p w14:paraId="677408D6" w14:textId="2B674EEF" w:rsidR="71C5637B" w:rsidRPr="00AB675F" w:rsidRDefault="71C5637B" w:rsidP="71C5637B">
      <w:pPr>
        <w:spacing w:line="257" w:lineRule="auto"/>
        <w:rPr>
          <w:rFonts w:ascii="Source Sans Pro Light" w:eastAsia="Source Sans Pro Light" w:hAnsi="Source Sans Pro Light" w:cs="Source Sans Pro Light"/>
        </w:rPr>
      </w:pPr>
    </w:p>
    <w:p w14:paraId="0D35B8C8" w14:textId="238C43C1" w:rsidR="00B67600" w:rsidRPr="00AB675F" w:rsidRDefault="00B67600" w:rsidP="00036E92">
      <w:pPr>
        <w:spacing w:line="240" w:lineRule="auto"/>
        <w:rPr>
          <w:rFonts w:ascii="Source Sans Pro Light" w:eastAsia="Source Sans Pro Light" w:hAnsi="Source Sans Pro Light" w:cs="Source Sans Pro Light"/>
          <w:sz w:val="32"/>
          <w:szCs w:val="32"/>
          <w:u w:val="single"/>
        </w:rPr>
      </w:pPr>
      <w:r w:rsidRPr="00AB675F">
        <w:rPr>
          <w:rFonts w:ascii="Source Sans Pro Light" w:eastAsia="Source Sans Pro Light" w:hAnsi="Source Sans Pro Light" w:cs="Source Sans Pro Light"/>
          <w:sz w:val="32"/>
          <w:szCs w:val="32"/>
          <w:u w:val="single"/>
        </w:rPr>
        <w:t>Project Plan</w:t>
      </w:r>
    </w:p>
    <w:p w14:paraId="281AAB48" w14:textId="34C98773" w:rsidR="374F7B5D" w:rsidRPr="00AB675F" w:rsidRDefault="374F7B5D" w:rsidP="374F7B5D">
      <w:pPr>
        <w:spacing w:line="240" w:lineRule="auto"/>
        <w:rPr>
          <w:rFonts w:ascii="Source Sans Pro Light" w:eastAsia="Source Sans Pro Light" w:hAnsi="Source Sans Pro Light" w:cs="Source Sans Pro Light"/>
        </w:rPr>
      </w:pPr>
      <w:commentRangeStart w:id="5"/>
      <w:r w:rsidRPr="00AB675F">
        <w:rPr>
          <w:rFonts w:ascii="Source Sans Pro Light" w:eastAsia="Source Sans Pro Light" w:hAnsi="Source Sans Pro Light" w:cs="Source Sans Pro Light"/>
        </w:rPr>
        <w:t>As of this moment, the prepared course of action is to produce an early prototype of our project, the soonest realistic date of such a prototype would be spring 2020, although this date could be subject to change. The prototype would both give a general outlook of how such a project would function, along with allowing in-depth testing to be completed, both to discover potential bugs and flaws in design, but also allow crucial input that could lead to improvements. The testing could be outsourced to a third-party quality assurance entity, but would most likely be done internally, this choice would revolve around the allocated funds available to us. After receiving feedback on the prototype, possible methods of implementation and augmentation to the project would be discussed, and upon an agreement being reached on the best way to proceed, the developers of the project would make the purposed changes.</w:t>
      </w:r>
    </w:p>
    <w:p w14:paraId="5C756292" w14:textId="2AD8DEFA" w:rsidR="374F7B5D" w:rsidRPr="00AB675F" w:rsidRDefault="007C2772" w:rsidP="374F7B5D">
      <w:pPr>
        <w:spacing w:line="240" w:lineRule="auto"/>
        <w:rPr>
          <w:rFonts w:ascii="Source Sans Pro Light" w:eastAsia="Source Sans Pro Light" w:hAnsi="Source Sans Pro Light" w:cs="Source Sans Pro Light"/>
        </w:rPr>
      </w:pPr>
      <w:r w:rsidRPr="00AB675F">
        <w:rPr>
          <w:rFonts w:ascii="Source Sans Pro Light" w:hAnsi="Source Sans Pro Light"/>
          <w:noProof/>
        </w:rPr>
        <w:drawing>
          <wp:anchor distT="0" distB="0" distL="114300" distR="114300" simplePos="0" relativeHeight="251658246" behindDoc="0" locked="0" layoutInCell="1" allowOverlap="1" wp14:anchorId="38E8E9B0" wp14:editId="4802AF4C">
            <wp:simplePos x="0" y="0"/>
            <wp:positionH relativeFrom="margin">
              <wp:posOffset>-97155</wp:posOffset>
            </wp:positionH>
            <wp:positionV relativeFrom="paragraph">
              <wp:posOffset>1842135</wp:posOffset>
            </wp:positionV>
            <wp:extent cx="6042660" cy="1800225"/>
            <wp:effectExtent l="0" t="0" r="0" b="9525"/>
            <wp:wrapSquare wrapText="bothSides"/>
            <wp:docPr id="819068786" name="Picture 819068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042660" cy="1800225"/>
                    </a:xfrm>
                    <a:prstGeom prst="rect">
                      <a:avLst/>
                    </a:prstGeom>
                  </pic:spPr>
                </pic:pic>
              </a:graphicData>
            </a:graphic>
            <wp14:sizeRelH relativeFrom="margin">
              <wp14:pctWidth>0</wp14:pctWidth>
            </wp14:sizeRelH>
            <wp14:sizeRelV relativeFrom="margin">
              <wp14:pctHeight>0</wp14:pctHeight>
            </wp14:sizeRelV>
          </wp:anchor>
        </w:drawing>
      </w:r>
      <w:r w:rsidR="374F7B5D" w:rsidRPr="00AB675F">
        <w:rPr>
          <w:rFonts w:ascii="Source Sans Pro Light" w:eastAsia="Source Sans Pro Light" w:hAnsi="Source Sans Pro Light" w:cs="Source Sans Pro Light"/>
        </w:rPr>
        <w:t xml:space="preserve">Beyond unit testing and quality assurance, the project would benefit from further research into the needs of the potential clients to ensure that all possible requirements are met, and to have more complete understanding of the full scope of the project. Another process that would be beneficial to our research would be to analyse companies in similar industries, both to gather inspiration from their own implemented features, as well as to ensure that features similar to our own are at a lower quality or of equal quality to our own.  Another possible step could be consulting industry professionals to enquire about qualities that they would make use of in such a project. After all of these processes the final step would be bringing the project to the open </w:t>
      </w:r>
      <w:r w:rsidR="008A78CC" w:rsidRPr="00AB675F">
        <w:rPr>
          <w:rFonts w:ascii="Source Sans Pro Light" w:eastAsia="Source Sans Pro Light" w:hAnsi="Source Sans Pro Light" w:cs="Source Sans Pro Light"/>
        </w:rPr>
        <w:t>market and</w:t>
      </w:r>
      <w:r w:rsidR="374F7B5D" w:rsidRPr="00AB675F">
        <w:rPr>
          <w:rFonts w:ascii="Source Sans Pro Light" w:eastAsia="Source Sans Pro Light" w:hAnsi="Source Sans Pro Light" w:cs="Source Sans Pro Light"/>
        </w:rPr>
        <w:t xml:space="preserve"> finding a way to market to our targeted demographic, the methods of which could vary, such as directly reaching out to companies, or, advertising using a third-party service such as Google </w:t>
      </w:r>
      <w:r w:rsidR="008A78CC" w:rsidRPr="00AB675F">
        <w:rPr>
          <w:rFonts w:ascii="Source Sans Pro Light" w:eastAsia="Source Sans Pro Light" w:hAnsi="Source Sans Pro Light" w:cs="Source Sans Pro Light"/>
        </w:rPr>
        <w:t>AdSense</w:t>
      </w:r>
      <w:r w:rsidR="374F7B5D" w:rsidRPr="00AB675F">
        <w:rPr>
          <w:rFonts w:ascii="Source Sans Pro Light" w:eastAsia="Source Sans Pro Light" w:hAnsi="Source Sans Pro Light" w:cs="Source Sans Pro Light"/>
        </w:rPr>
        <w:t>.</w:t>
      </w:r>
      <w:commentRangeEnd w:id="5"/>
      <w:r w:rsidR="00605C6D" w:rsidRPr="00AB675F">
        <w:rPr>
          <w:rStyle w:val="CommentReference"/>
          <w:rFonts w:ascii="Source Sans Pro Light" w:hAnsi="Source Sans Pro Light"/>
        </w:rPr>
        <w:commentReference w:id="5"/>
      </w:r>
    </w:p>
    <w:p w14:paraId="7C2F9F86" w14:textId="77777777" w:rsidR="005F5A52" w:rsidRPr="00AB675F" w:rsidRDefault="005F5A52" w:rsidP="00036E92">
      <w:pPr>
        <w:spacing w:line="240" w:lineRule="auto"/>
        <w:rPr>
          <w:rFonts w:ascii="Source Sans Pro Light" w:eastAsia="Source Sans Pro Light" w:hAnsi="Source Sans Pro Light" w:cs="Source Sans Pro Light"/>
          <w:sz w:val="32"/>
          <w:szCs w:val="32"/>
          <w:u w:val="single"/>
        </w:rPr>
      </w:pPr>
    </w:p>
    <w:p w14:paraId="5CFC9A1C" w14:textId="1944B710" w:rsidR="00B67600" w:rsidRPr="00AB675F" w:rsidRDefault="00B67600" w:rsidP="00036E92">
      <w:pPr>
        <w:spacing w:line="240" w:lineRule="auto"/>
        <w:rPr>
          <w:rFonts w:ascii="Source Sans Pro Light" w:hAnsi="Source Sans Pro Light"/>
        </w:rPr>
      </w:pPr>
      <w:r w:rsidRPr="00AB675F">
        <w:rPr>
          <w:rFonts w:ascii="Source Sans Pro Light" w:eastAsia="Source Sans Pro Light" w:hAnsi="Source Sans Pro Light" w:cs="Source Sans Pro Light"/>
          <w:sz w:val="32"/>
          <w:szCs w:val="32"/>
          <w:u w:val="single"/>
        </w:rPr>
        <w:t>Risk Analysis</w:t>
      </w:r>
    </w:p>
    <w:p w14:paraId="46DF2171" w14:textId="3AA415E3" w:rsidR="20D36D5B" w:rsidRPr="00AB675F" w:rsidRDefault="20D36D5B" w:rsidP="20D36D5B">
      <w:pPr>
        <w:spacing w:line="240" w:lineRule="auto"/>
        <w:rPr>
          <w:rFonts w:ascii="Source Sans Pro Light" w:eastAsia="Source Sans Pro Light" w:hAnsi="Source Sans Pro Light" w:cs="Source Sans Pro Light"/>
        </w:rPr>
      </w:pPr>
      <w:r w:rsidRPr="00AB675F">
        <w:rPr>
          <w:rFonts w:ascii="Source Sans Pro Light" w:eastAsia="Source Sans Pro Light" w:hAnsi="Source Sans Pro Light" w:cs="Source Sans Pro Light"/>
        </w:rPr>
        <w:t>As a young team</w:t>
      </w:r>
      <w:r w:rsidR="00DE7769" w:rsidRPr="00AB675F">
        <w:rPr>
          <w:rFonts w:ascii="Source Sans Pro Light" w:eastAsia="Source Sans Pro Light" w:hAnsi="Source Sans Pro Light" w:cs="Source Sans Pro Light"/>
        </w:rPr>
        <w:t>,</w:t>
      </w:r>
      <w:r w:rsidRPr="00AB675F">
        <w:rPr>
          <w:rFonts w:ascii="Source Sans Pro Light" w:eastAsia="Source Sans Pro Light" w:hAnsi="Source Sans Pro Light" w:cs="Source Sans Pro Light"/>
        </w:rPr>
        <w:t xml:space="preserve"> there are many risks that must </w:t>
      </w:r>
      <w:r w:rsidR="00DE7769" w:rsidRPr="00AB675F">
        <w:rPr>
          <w:rFonts w:ascii="Source Sans Pro Light" w:eastAsia="Source Sans Pro Light" w:hAnsi="Source Sans Pro Light" w:cs="Source Sans Pro Light"/>
        </w:rPr>
        <w:t xml:space="preserve">be </w:t>
      </w:r>
      <w:r w:rsidRPr="00AB675F">
        <w:rPr>
          <w:rFonts w:ascii="Source Sans Pro Light" w:eastAsia="Source Sans Pro Light" w:hAnsi="Source Sans Pro Light" w:cs="Source Sans Pro Light"/>
        </w:rPr>
        <w:t xml:space="preserve">take into consideration.  Among them are issues </w:t>
      </w:r>
      <w:r w:rsidR="00DE7769" w:rsidRPr="00AB675F">
        <w:rPr>
          <w:rFonts w:ascii="Source Sans Pro Light" w:eastAsia="Source Sans Pro Light" w:hAnsi="Source Sans Pro Light" w:cs="Source Sans Pro Light"/>
        </w:rPr>
        <w:t>such as</w:t>
      </w:r>
      <w:r w:rsidRPr="00AB675F">
        <w:rPr>
          <w:rFonts w:ascii="Source Sans Pro Light" w:eastAsia="Source Sans Pro Light" w:hAnsi="Source Sans Pro Light" w:cs="Source Sans Pro Light"/>
        </w:rPr>
        <w:t xml:space="preserve"> </w:t>
      </w:r>
      <w:r w:rsidR="00156AEE" w:rsidRPr="00AB675F">
        <w:rPr>
          <w:rFonts w:ascii="Source Sans Pro Light" w:eastAsia="Source Sans Pro Light" w:hAnsi="Source Sans Pro Light" w:cs="Source Sans Pro Light"/>
        </w:rPr>
        <w:t>a</w:t>
      </w:r>
      <w:r w:rsidRPr="00AB675F">
        <w:rPr>
          <w:rFonts w:ascii="Source Sans Pro Light" w:eastAsia="Source Sans Pro Light" w:hAnsi="Source Sans Pro Light" w:cs="Source Sans Pro Light"/>
        </w:rPr>
        <w:t xml:space="preserve"> lack of clients </w:t>
      </w:r>
      <w:r w:rsidR="00DE7769" w:rsidRPr="00AB675F">
        <w:rPr>
          <w:rFonts w:ascii="Source Sans Pro Light" w:eastAsia="Source Sans Pro Light" w:hAnsi="Source Sans Pro Light" w:cs="Source Sans Pro Light"/>
        </w:rPr>
        <w:t xml:space="preserve">and </w:t>
      </w:r>
      <w:r w:rsidR="00156AEE" w:rsidRPr="00AB675F">
        <w:rPr>
          <w:rFonts w:ascii="Source Sans Pro Light" w:eastAsia="Source Sans Pro Light" w:hAnsi="Source Sans Pro Light" w:cs="Source Sans Pro Light"/>
        </w:rPr>
        <w:t xml:space="preserve">the </w:t>
      </w:r>
      <w:r w:rsidRPr="00AB675F">
        <w:rPr>
          <w:rFonts w:ascii="Source Sans Pro Light" w:eastAsia="Source Sans Pro Light" w:hAnsi="Source Sans Pro Light" w:cs="Source Sans Pro Light"/>
        </w:rPr>
        <w:t xml:space="preserve">competition in </w:t>
      </w:r>
      <w:r w:rsidR="00156AEE" w:rsidRPr="00AB675F">
        <w:rPr>
          <w:rFonts w:ascii="Source Sans Pro Light" w:eastAsia="Source Sans Pro Light" w:hAnsi="Source Sans Pro Light" w:cs="Source Sans Pro Light"/>
        </w:rPr>
        <w:t>our</w:t>
      </w:r>
      <w:r w:rsidRPr="00AB675F">
        <w:rPr>
          <w:rFonts w:ascii="Source Sans Pro Light" w:eastAsia="Source Sans Pro Light" w:hAnsi="Source Sans Pro Light" w:cs="Source Sans Pro Light"/>
        </w:rPr>
        <w:t xml:space="preserve"> field. Our software will undoubtedly have to face </w:t>
      </w:r>
      <w:r w:rsidR="00DE7769" w:rsidRPr="00AB675F">
        <w:rPr>
          <w:rFonts w:ascii="Source Sans Pro Light" w:eastAsia="Source Sans Pro Light" w:hAnsi="Source Sans Pro Light" w:cs="Source Sans Pro Light"/>
        </w:rPr>
        <w:t>competition from other software developers in the industry</w:t>
      </w:r>
      <w:r w:rsidR="7FD32447" w:rsidRPr="00AB675F">
        <w:rPr>
          <w:rFonts w:ascii="Source Sans Pro Light" w:eastAsia="Source Sans Pro Light" w:hAnsi="Source Sans Pro Light" w:cs="Source Sans Pro Light"/>
        </w:rPr>
        <w:t xml:space="preserve">. </w:t>
      </w:r>
      <w:r w:rsidR="00DE7769" w:rsidRPr="00AB675F">
        <w:rPr>
          <w:rFonts w:ascii="Source Sans Pro Light" w:eastAsia="Source Sans Pro Light" w:hAnsi="Source Sans Pro Light" w:cs="Source Sans Pro Light"/>
        </w:rPr>
        <w:t>Our first step in mitigating such risk</w:t>
      </w:r>
      <w:r w:rsidR="00A46745" w:rsidRPr="00AB675F">
        <w:rPr>
          <w:rFonts w:ascii="Source Sans Pro Light" w:eastAsia="Source Sans Pro Light" w:hAnsi="Source Sans Pro Light" w:cs="Source Sans Pro Light"/>
        </w:rPr>
        <w:t>s</w:t>
      </w:r>
      <w:r w:rsidR="19749C80" w:rsidRPr="00AB675F">
        <w:rPr>
          <w:rFonts w:ascii="Source Sans Pro Light" w:eastAsia="Source Sans Pro Light" w:hAnsi="Source Sans Pro Light" w:cs="Source Sans Pro Light"/>
        </w:rPr>
        <w:t xml:space="preserve"> </w:t>
      </w:r>
      <w:r w:rsidR="00DE7769" w:rsidRPr="00AB675F">
        <w:rPr>
          <w:rFonts w:ascii="Source Sans Pro Light" w:eastAsia="Source Sans Pro Light" w:hAnsi="Source Sans Pro Light" w:cs="Source Sans Pro Light"/>
        </w:rPr>
        <w:t>is to identify them</w:t>
      </w:r>
      <w:r w:rsidR="19749C80" w:rsidRPr="00AB675F">
        <w:rPr>
          <w:rFonts w:ascii="Source Sans Pro Light" w:eastAsia="Source Sans Pro Light" w:hAnsi="Source Sans Pro Light" w:cs="Source Sans Pro Light"/>
        </w:rPr>
        <w:t>.</w:t>
      </w:r>
    </w:p>
    <w:p w14:paraId="4997AD8D" w14:textId="4B01F8A2" w:rsidR="00381DE7" w:rsidRPr="00AB675F" w:rsidRDefault="00950681" w:rsidP="19749C80">
      <w:pPr>
        <w:spacing w:line="240" w:lineRule="auto"/>
        <w:rPr>
          <w:rFonts w:ascii="Source Sans Pro Light" w:eastAsia="Source Sans Pro Light" w:hAnsi="Source Sans Pro Light" w:cs="Source Sans Pro Light"/>
        </w:rPr>
      </w:pPr>
      <w:commentRangeStart w:id="6"/>
      <w:r w:rsidRPr="00AB675F">
        <w:rPr>
          <w:rFonts w:ascii="Source Sans Pro Light" w:eastAsia="Source Sans Pro Light" w:hAnsi="Source Sans Pro Light" w:cs="Source Sans Pro Light"/>
        </w:rPr>
        <w:t>Our current assessment of existing r</w:t>
      </w:r>
      <w:r w:rsidR="00381DE7" w:rsidRPr="00AB675F">
        <w:rPr>
          <w:rFonts w:ascii="Source Sans Pro Light" w:eastAsia="Source Sans Pro Light" w:hAnsi="Source Sans Pro Light" w:cs="Source Sans Pro Light"/>
        </w:rPr>
        <w:t>isks include</w:t>
      </w:r>
      <w:r w:rsidRPr="00AB675F">
        <w:rPr>
          <w:rFonts w:ascii="Source Sans Pro Light" w:eastAsia="Source Sans Pro Light" w:hAnsi="Source Sans Pro Light" w:cs="Source Sans Pro Light"/>
        </w:rPr>
        <w:t>s</w:t>
      </w:r>
      <w:r w:rsidR="00A63A74" w:rsidRPr="00AB675F">
        <w:rPr>
          <w:rFonts w:ascii="Source Sans Pro Light" w:eastAsia="Source Sans Pro Light" w:hAnsi="Source Sans Pro Light" w:cs="Source Sans Pro Light"/>
        </w:rPr>
        <w:t>:</w:t>
      </w:r>
    </w:p>
    <w:p w14:paraId="4B171BC6" w14:textId="4A4F3845" w:rsidR="00950681" w:rsidRPr="00AB675F" w:rsidRDefault="00950681" w:rsidP="00D230D9">
      <w:pPr>
        <w:pStyle w:val="ListParagraph"/>
        <w:numPr>
          <w:ilvl w:val="0"/>
          <w:numId w:val="2"/>
        </w:numPr>
        <w:spacing w:line="240" w:lineRule="auto"/>
        <w:rPr>
          <w:rFonts w:ascii="Source Sans Pro Light" w:eastAsia="Source Sans Pro Light" w:hAnsi="Source Sans Pro Light" w:cs="Source Sans Pro Light"/>
        </w:rPr>
      </w:pPr>
      <w:r w:rsidRPr="00AB675F">
        <w:rPr>
          <w:rFonts w:ascii="Source Sans Pro Light" w:eastAsia="Source Sans Pro Light" w:hAnsi="Source Sans Pro Light" w:cs="Source Sans Pro Light"/>
        </w:rPr>
        <w:t>Young team which is relatively inexperienced and may not have a full understanding of the nature of the marine logistics market within the North Sea oil and gas industry;</w:t>
      </w:r>
    </w:p>
    <w:p w14:paraId="7E83B241" w14:textId="77777777" w:rsidR="00B15FEA" w:rsidRPr="00AB675F" w:rsidRDefault="00B15FEA" w:rsidP="00B15FEA">
      <w:pPr>
        <w:pStyle w:val="ListParagraph"/>
        <w:spacing w:line="240" w:lineRule="auto"/>
        <w:rPr>
          <w:rFonts w:ascii="Source Sans Pro Light" w:eastAsia="Source Sans Pro Light" w:hAnsi="Source Sans Pro Light" w:cs="Source Sans Pro Light"/>
        </w:rPr>
      </w:pPr>
    </w:p>
    <w:p w14:paraId="7592B706" w14:textId="0C4C95B5" w:rsidR="00950681" w:rsidRPr="00AB675F" w:rsidRDefault="00A63A74" w:rsidP="00D230D9">
      <w:pPr>
        <w:pStyle w:val="ListParagraph"/>
        <w:numPr>
          <w:ilvl w:val="0"/>
          <w:numId w:val="2"/>
        </w:numPr>
        <w:spacing w:line="240" w:lineRule="auto"/>
        <w:rPr>
          <w:rFonts w:ascii="Source Sans Pro Light" w:eastAsia="Source Sans Pro Light" w:hAnsi="Source Sans Pro Light" w:cs="Source Sans Pro Light"/>
        </w:rPr>
      </w:pPr>
      <w:r w:rsidRPr="00AB675F">
        <w:rPr>
          <w:rFonts w:ascii="Source Sans Pro Light" w:eastAsia="Source Sans Pro Light" w:hAnsi="Source Sans Pro Light" w:cs="Source Sans Pro Light"/>
        </w:rPr>
        <w:t xml:space="preserve">Failure to generate interest amongst operators </w:t>
      </w:r>
      <w:r w:rsidR="00D026BD" w:rsidRPr="00AB675F">
        <w:rPr>
          <w:rFonts w:ascii="Source Sans Pro Light" w:eastAsia="Source Sans Pro Light" w:hAnsi="Source Sans Pro Light" w:cs="Source Sans Pro Light"/>
        </w:rPr>
        <w:t xml:space="preserve">/ no up-take from operators. </w:t>
      </w:r>
      <w:r w:rsidR="002A1624" w:rsidRPr="00AB675F">
        <w:rPr>
          <w:rFonts w:ascii="Source Sans Pro Light" w:eastAsia="Source Sans Pro Light" w:hAnsi="Source Sans Pro Light" w:cs="Source Sans Pro Light"/>
        </w:rPr>
        <w:t>Without their interest and support, the ability to launch SpaceShips will be impacted</w:t>
      </w:r>
      <w:r w:rsidR="00950681" w:rsidRPr="00AB675F">
        <w:rPr>
          <w:rFonts w:ascii="Source Sans Pro Light" w:eastAsia="Source Sans Pro Light" w:hAnsi="Source Sans Pro Light" w:cs="Source Sans Pro Light"/>
        </w:rPr>
        <w:t>;</w:t>
      </w:r>
    </w:p>
    <w:p w14:paraId="400CA114" w14:textId="77777777" w:rsidR="00B15FEA" w:rsidRPr="00AB675F" w:rsidRDefault="00B15FEA" w:rsidP="00B15FEA">
      <w:pPr>
        <w:pStyle w:val="ListParagraph"/>
        <w:spacing w:line="240" w:lineRule="auto"/>
        <w:rPr>
          <w:rFonts w:ascii="Source Sans Pro Light" w:eastAsia="Source Sans Pro Light" w:hAnsi="Source Sans Pro Light" w:cs="Source Sans Pro Light"/>
        </w:rPr>
      </w:pPr>
    </w:p>
    <w:p w14:paraId="2914844D" w14:textId="2DCBFC83" w:rsidR="00950681" w:rsidRPr="00AB675F" w:rsidRDefault="00D026BD" w:rsidP="00D230D9">
      <w:pPr>
        <w:pStyle w:val="ListParagraph"/>
        <w:numPr>
          <w:ilvl w:val="0"/>
          <w:numId w:val="2"/>
        </w:numPr>
        <w:spacing w:line="240" w:lineRule="auto"/>
        <w:rPr>
          <w:rFonts w:ascii="Source Sans Pro Light" w:eastAsia="Source Sans Pro Light" w:hAnsi="Source Sans Pro Light" w:cs="Source Sans Pro Light"/>
        </w:rPr>
      </w:pPr>
      <w:r w:rsidRPr="00AB675F">
        <w:rPr>
          <w:rFonts w:ascii="Source Sans Pro Light" w:eastAsia="Source Sans Pro Light" w:hAnsi="Source Sans Pro Light" w:cs="Source Sans Pro Light"/>
        </w:rPr>
        <w:t>Other software products who deliver similar services to the oil and gas industry.</w:t>
      </w:r>
      <w:r w:rsidR="002A1624" w:rsidRPr="00AB675F">
        <w:rPr>
          <w:rFonts w:ascii="Source Sans Pro Light" w:eastAsia="Source Sans Pro Light" w:hAnsi="Source Sans Pro Light" w:cs="Source Sans Pro Light"/>
        </w:rPr>
        <w:t xml:space="preserve"> As the industry seeks means to become more efficient, there will likely be other competitors in the market</w:t>
      </w:r>
      <w:r w:rsidR="00950681" w:rsidRPr="00AB675F">
        <w:rPr>
          <w:rFonts w:ascii="Source Sans Pro Light" w:eastAsia="Source Sans Pro Light" w:hAnsi="Source Sans Pro Light" w:cs="Source Sans Pro Light"/>
        </w:rPr>
        <w:t>;</w:t>
      </w:r>
    </w:p>
    <w:p w14:paraId="59CE3F3A" w14:textId="77777777" w:rsidR="00B15FEA" w:rsidRPr="00AB675F" w:rsidRDefault="00B15FEA" w:rsidP="00B15FEA">
      <w:pPr>
        <w:pStyle w:val="ListParagraph"/>
        <w:spacing w:line="240" w:lineRule="auto"/>
        <w:rPr>
          <w:rFonts w:ascii="Source Sans Pro Light" w:eastAsia="Source Sans Pro Light" w:hAnsi="Source Sans Pro Light" w:cs="Source Sans Pro Light"/>
        </w:rPr>
      </w:pPr>
    </w:p>
    <w:p w14:paraId="6F2DB313" w14:textId="7BDED957" w:rsidR="00950681" w:rsidRPr="00AB675F" w:rsidRDefault="00D026BD" w:rsidP="00D230D9">
      <w:pPr>
        <w:pStyle w:val="ListParagraph"/>
        <w:numPr>
          <w:ilvl w:val="0"/>
          <w:numId w:val="2"/>
        </w:numPr>
        <w:spacing w:line="240" w:lineRule="auto"/>
        <w:rPr>
          <w:rFonts w:ascii="Source Sans Pro Light" w:eastAsia="Source Sans Pro Light" w:hAnsi="Source Sans Pro Light" w:cs="Source Sans Pro Light"/>
        </w:rPr>
      </w:pPr>
      <w:r w:rsidRPr="00AB675F">
        <w:rPr>
          <w:rFonts w:ascii="Source Sans Pro Light" w:eastAsia="Source Sans Pro Light" w:hAnsi="Source Sans Pro Light" w:cs="Source Sans Pro Light"/>
        </w:rPr>
        <w:t xml:space="preserve">Contractual requirements between operators and </w:t>
      </w:r>
      <w:r w:rsidR="00CF583C" w:rsidRPr="00AB675F">
        <w:rPr>
          <w:rFonts w:ascii="Source Sans Pro Light" w:eastAsia="Source Sans Pro Light" w:hAnsi="Source Sans Pro Light" w:cs="Source Sans Pro Light"/>
        </w:rPr>
        <w:t xml:space="preserve">logistics providers which makes access to passing vessels </w:t>
      </w:r>
      <w:r w:rsidR="00917358" w:rsidRPr="00AB675F">
        <w:rPr>
          <w:rFonts w:ascii="Source Sans Pro Light" w:eastAsia="Source Sans Pro Light" w:hAnsi="Source Sans Pro Light" w:cs="Source Sans Pro Light"/>
        </w:rPr>
        <w:t>restrictive and complex</w:t>
      </w:r>
      <w:r w:rsidR="00950681" w:rsidRPr="00AB675F">
        <w:rPr>
          <w:rFonts w:ascii="Source Sans Pro Light" w:eastAsia="Source Sans Pro Light" w:hAnsi="Source Sans Pro Light" w:cs="Source Sans Pro Light"/>
        </w:rPr>
        <w:t>;</w:t>
      </w:r>
    </w:p>
    <w:p w14:paraId="0198A529" w14:textId="77777777" w:rsidR="00B15FEA" w:rsidRPr="00AB675F" w:rsidRDefault="00B15FEA" w:rsidP="00B15FEA">
      <w:pPr>
        <w:pStyle w:val="ListParagraph"/>
        <w:spacing w:line="240" w:lineRule="auto"/>
        <w:rPr>
          <w:rFonts w:ascii="Source Sans Pro Light" w:eastAsia="Source Sans Pro Light" w:hAnsi="Source Sans Pro Light" w:cs="Source Sans Pro Light"/>
        </w:rPr>
      </w:pPr>
    </w:p>
    <w:p w14:paraId="1FFC07F5" w14:textId="733C628C" w:rsidR="00D026BD" w:rsidRPr="00AB675F" w:rsidRDefault="003054EC" w:rsidP="00D230D9">
      <w:pPr>
        <w:pStyle w:val="ListParagraph"/>
        <w:numPr>
          <w:ilvl w:val="0"/>
          <w:numId w:val="2"/>
        </w:numPr>
        <w:spacing w:line="240" w:lineRule="auto"/>
        <w:rPr>
          <w:rFonts w:ascii="Source Sans Pro Light" w:eastAsia="Source Sans Pro Light" w:hAnsi="Source Sans Pro Light" w:cs="Source Sans Pro Light"/>
        </w:rPr>
      </w:pPr>
      <w:r w:rsidRPr="00AB675F">
        <w:rPr>
          <w:rFonts w:ascii="Source Sans Pro Light" w:eastAsia="Source Sans Pro Light" w:hAnsi="Source Sans Pro Light" w:cs="Source Sans Pro Light"/>
        </w:rPr>
        <w:t>Resistance from logistics providers who inherently benefit from inefficient working practices and demand from operators.</w:t>
      </w:r>
      <w:r w:rsidR="00917358" w:rsidRPr="00AB675F">
        <w:rPr>
          <w:rFonts w:ascii="Source Sans Pro Light" w:eastAsia="Source Sans Pro Light" w:hAnsi="Source Sans Pro Light" w:cs="Source Sans Pro Light"/>
        </w:rPr>
        <w:t xml:space="preserve"> </w:t>
      </w:r>
      <w:commentRangeEnd w:id="6"/>
      <w:r w:rsidR="00AB675F">
        <w:rPr>
          <w:rStyle w:val="CommentReference"/>
        </w:rPr>
        <w:commentReference w:id="6"/>
      </w:r>
    </w:p>
    <w:p w14:paraId="7BF4E877" w14:textId="48DB7F6E" w:rsidR="080E1957" w:rsidRPr="00AB675F" w:rsidRDefault="080E1957" w:rsidP="080E1957">
      <w:pPr>
        <w:spacing w:line="240" w:lineRule="auto"/>
        <w:rPr>
          <w:rFonts w:ascii="Source Sans Pro Light" w:eastAsia="Source Sans Pro Light" w:hAnsi="Source Sans Pro Light" w:cs="Source Sans Pro Light"/>
        </w:rPr>
      </w:pPr>
    </w:p>
    <w:p w14:paraId="2A22A894" w14:textId="77777777" w:rsidR="005F5A52" w:rsidRPr="00AB675F" w:rsidRDefault="005F5A52" w:rsidP="00036E92">
      <w:pPr>
        <w:spacing w:line="240" w:lineRule="auto"/>
        <w:rPr>
          <w:rFonts w:ascii="Source Sans Pro Light" w:eastAsia="Source Sans Pro Light" w:hAnsi="Source Sans Pro Light" w:cs="Source Sans Pro Light"/>
          <w:sz w:val="32"/>
          <w:szCs w:val="32"/>
          <w:u w:val="single"/>
        </w:rPr>
      </w:pPr>
    </w:p>
    <w:p w14:paraId="0DCC18A3" w14:textId="4A07D928" w:rsidR="00B67600" w:rsidRPr="00AB675F" w:rsidRDefault="00B67600" w:rsidP="00036E92">
      <w:pPr>
        <w:spacing w:line="240" w:lineRule="auto"/>
        <w:rPr>
          <w:rFonts w:ascii="Source Sans Pro Light" w:eastAsia="Source Sans Pro Light" w:hAnsi="Source Sans Pro Light" w:cs="Source Sans Pro Light"/>
          <w:sz w:val="32"/>
          <w:szCs w:val="32"/>
          <w:u w:val="single"/>
        </w:rPr>
      </w:pPr>
      <w:r w:rsidRPr="00AB675F">
        <w:rPr>
          <w:rFonts w:ascii="Source Sans Pro Light" w:eastAsia="Source Sans Pro Light" w:hAnsi="Source Sans Pro Light" w:cs="Source Sans Pro Light"/>
          <w:sz w:val="32"/>
          <w:szCs w:val="32"/>
          <w:u w:val="single"/>
        </w:rPr>
        <w:t>Conclusion</w:t>
      </w:r>
    </w:p>
    <w:p w14:paraId="169C91A1" w14:textId="459F30F2" w:rsidR="00274D83" w:rsidRPr="00AB675F" w:rsidRDefault="0010191F" w:rsidP="00036E92">
      <w:pPr>
        <w:spacing w:line="240" w:lineRule="auto"/>
        <w:rPr>
          <w:rFonts w:ascii="Source Sans Pro Light" w:eastAsia="Source Sans Pro Light" w:hAnsi="Source Sans Pro Light" w:cs="Source Sans Pro Light"/>
          <w:szCs w:val="32"/>
        </w:rPr>
      </w:pPr>
      <w:commentRangeStart w:id="7"/>
      <w:r w:rsidRPr="0010191F">
        <w:rPr>
          <w:rFonts w:ascii="Source Sans Pro Light" w:eastAsia="Source Sans Pro Light" w:hAnsi="Source Sans Pro Light" w:cs="Source Sans Pro Light"/>
          <w:szCs w:val="32"/>
        </w:rPr>
        <w:t>The primary objective of our application is to make sourcing offshore service vessels simpler and more cost effective. Our application will be available in over three different languages and accessible to users onshore and offshore for £1,000 per month. Our application will enable operators to communicate with one another, view passing vessels</w:t>
      </w:r>
      <w:r w:rsidR="003B5A15" w:rsidRPr="00AB675F">
        <w:rPr>
          <w:rFonts w:ascii="Source Sans Pro Light" w:eastAsia="Source Sans Pro Light" w:hAnsi="Source Sans Pro Light" w:cs="Source Sans Pro Light"/>
          <w:szCs w:val="32"/>
        </w:rPr>
        <w:t xml:space="preserve"> now </w:t>
      </w:r>
      <w:proofErr w:type="gramStart"/>
      <w:r w:rsidR="00720B18" w:rsidRPr="00AB675F">
        <w:rPr>
          <w:rFonts w:ascii="Source Sans Pro Light" w:eastAsia="Source Sans Pro Light" w:hAnsi="Source Sans Pro Light" w:cs="Source Sans Pro Light"/>
          <w:szCs w:val="32"/>
        </w:rPr>
        <w:t>and in the future</w:t>
      </w:r>
      <w:proofErr w:type="gramEnd"/>
      <w:r w:rsidR="00720B18" w:rsidRPr="00AB675F">
        <w:rPr>
          <w:rFonts w:ascii="Source Sans Pro Light" w:eastAsia="Source Sans Pro Light" w:hAnsi="Source Sans Pro Light" w:cs="Source Sans Pro Light"/>
          <w:szCs w:val="32"/>
        </w:rPr>
        <w:t>,</w:t>
      </w:r>
      <w:r w:rsidRPr="0010191F">
        <w:rPr>
          <w:rFonts w:ascii="Source Sans Pro Light" w:eastAsia="Source Sans Pro Light" w:hAnsi="Source Sans Pro Light" w:cs="Source Sans Pro Light"/>
          <w:szCs w:val="32"/>
        </w:rPr>
        <w:t xml:space="preserve"> negotiate and bid for </w:t>
      </w:r>
      <w:r w:rsidR="000E59B8" w:rsidRPr="00AB675F">
        <w:rPr>
          <w:rFonts w:ascii="Source Sans Pro Light" w:eastAsia="Source Sans Pro Light" w:hAnsi="Source Sans Pro Light" w:cs="Source Sans Pro Light"/>
          <w:szCs w:val="32"/>
        </w:rPr>
        <w:t>spare deck space</w:t>
      </w:r>
      <w:r w:rsidRPr="0010191F">
        <w:rPr>
          <w:rFonts w:ascii="Source Sans Pro Light" w:eastAsia="Source Sans Pro Light" w:hAnsi="Source Sans Pro Light" w:cs="Source Sans Pro Light"/>
          <w:szCs w:val="32"/>
        </w:rPr>
        <w:t>, as well as sen</w:t>
      </w:r>
      <w:r w:rsidR="000E59B8" w:rsidRPr="00AB675F">
        <w:rPr>
          <w:rFonts w:ascii="Source Sans Pro Light" w:eastAsia="Source Sans Pro Light" w:hAnsi="Source Sans Pro Light" w:cs="Source Sans Pro Light"/>
          <w:szCs w:val="32"/>
        </w:rPr>
        <w:t>d</w:t>
      </w:r>
      <w:r w:rsidRPr="0010191F">
        <w:rPr>
          <w:rFonts w:ascii="Source Sans Pro Light" w:eastAsia="Source Sans Pro Light" w:hAnsi="Source Sans Pro Light" w:cs="Source Sans Pro Light"/>
          <w:szCs w:val="32"/>
        </w:rPr>
        <w:t xml:space="preserve"> payments. By using our </w:t>
      </w:r>
      <w:r w:rsidR="00C7389A" w:rsidRPr="00AB675F">
        <w:rPr>
          <w:rFonts w:ascii="Source Sans Pro Light" w:eastAsia="Source Sans Pro Light" w:hAnsi="Source Sans Pro Light" w:cs="Source Sans Pro Light"/>
          <w:szCs w:val="32"/>
        </w:rPr>
        <w:t>software,</w:t>
      </w:r>
      <w:r w:rsidRPr="0010191F">
        <w:rPr>
          <w:rFonts w:ascii="Source Sans Pro Light" w:eastAsia="Source Sans Pro Light" w:hAnsi="Source Sans Pro Light" w:cs="Source Sans Pro Light"/>
          <w:szCs w:val="32"/>
        </w:rPr>
        <w:t xml:space="preserve"> you will not only save money but will be helping to reduce the overall carbon footprint of the energy industry.</w:t>
      </w:r>
      <w:commentRangeEnd w:id="7"/>
      <w:r w:rsidR="00AB675F">
        <w:rPr>
          <w:rStyle w:val="CommentReference"/>
        </w:rPr>
        <w:commentReference w:id="7"/>
      </w:r>
    </w:p>
    <w:p w14:paraId="250F8D88" w14:textId="2693FEA4" w:rsidR="00B67600" w:rsidRPr="00AB675F" w:rsidRDefault="00B67600" w:rsidP="00036E92">
      <w:pPr>
        <w:spacing w:line="240" w:lineRule="auto"/>
        <w:rPr>
          <w:rFonts w:ascii="Source Sans Pro Light" w:eastAsia="Source Sans Pro Light" w:hAnsi="Source Sans Pro Light" w:cs="Source Sans Pro Light"/>
          <w:sz w:val="32"/>
          <w:szCs w:val="32"/>
          <w:u w:val="single"/>
        </w:rPr>
      </w:pPr>
      <w:r w:rsidRPr="00AB675F">
        <w:rPr>
          <w:rFonts w:ascii="Source Sans Pro Light" w:eastAsia="Source Sans Pro Light" w:hAnsi="Source Sans Pro Light" w:cs="Source Sans Pro Light"/>
          <w:sz w:val="32"/>
          <w:szCs w:val="32"/>
          <w:u w:val="single"/>
        </w:rPr>
        <w:t>Bibliography</w:t>
      </w:r>
    </w:p>
    <w:p w14:paraId="17C95933" w14:textId="6A84BFAD" w:rsidR="00F91C60" w:rsidRPr="00AB675F" w:rsidRDefault="00B96494" w:rsidP="00B96494">
      <w:pPr>
        <w:spacing w:line="240" w:lineRule="auto"/>
        <w:rPr>
          <w:rStyle w:val="Hyperlink"/>
          <w:rFonts w:ascii="Source Sans Pro Light" w:eastAsia="Source Sans Pro Light" w:hAnsi="Source Sans Pro Light" w:cs="Source Sans Pro Light"/>
          <w:color w:val="auto"/>
          <w:u w:val="none"/>
        </w:rPr>
      </w:pPr>
      <w:r w:rsidRPr="00AB675F">
        <w:rPr>
          <w:rFonts w:ascii="Source Sans Pro Light" w:eastAsia="Source Sans Pro Light" w:hAnsi="Source Sans Pro Light" w:cs="Source Sans Pro Light"/>
          <w:vertAlign w:val="superscript"/>
        </w:rPr>
        <w:t>(1)</w:t>
      </w:r>
      <w:r w:rsidR="006C3FE6" w:rsidRPr="00AB675F">
        <w:rPr>
          <w:rFonts w:ascii="Source Sans Pro Light" w:eastAsia="Source Sans Pro Light" w:hAnsi="Source Sans Pro Light" w:cs="Source Sans Pro Light"/>
        </w:rPr>
        <w:t xml:space="preserve"> Oil and Gas Authority</w:t>
      </w:r>
      <w:r w:rsidR="003668CE" w:rsidRPr="00AB675F">
        <w:rPr>
          <w:rFonts w:ascii="Source Sans Pro Light" w:eastAsia="Source Sans Pro Light" w:hAnsi="Source Sans Pro Light" w:cs="Source Sans Pro Light"/>
        </w:rPr>
        <w:t xml:space="preserve"> </w:t>
      </w:r>
      <w:r w:rsidR="00FC7826" w:rsidRPr="00AB675F">
        <w:rPr>
          <w:rFonts w:ascii="Source Sans Pro Light" w:eastAsia="Source Sans Pro Light" w:hAnsi="Source Sans Pro Light" w:cs="Source Sans Pro Light"/>
        </w:rPr>
        <w:t xml:space="preserve">2018, </w:t>
      </w:r>
      <w:r w:rsidR="00563021" w:rsidRPr="00AB675F">
        <w:rPr>
          <w:rFonts w:ascii="Source Sans Pro Light" w:eastAsia="Source Sans Pro Light" w:hAnsi="Source Sans Pro Light" w:cs="Source Sans Pro Light"/>
        </w:rPr>
        <w:t>UKCS Operating Costs in 2017,</w:t>
      </w:r>
      <w:r w:rsidR="00D84FCC" w:rsidRPr="00AB675F">
        <w:rPr>
          <w:rFonts w:ascii="Source Sans Pro Light" w:eastAsia="Source Sans Pro Light" w:hAnsi="Source Sans Pro Light" w:cs="Source Sans Pro Light"/>
        </w:rPr>
        <w:t xml:space="preserve"> Oil and Gas Authority, </w:t>
      </w:r>
      <w:r w:rsidR="00941DC2" w:rsidRPr="00AB675F">
        <w:rPr>
          <w:rFonts w:ascii="Source Sans Pro Light" w:eastAsia="Source Sans Pro Light" w:hAnsi="Source Sans Pro Light" w:cs="Source Sans Pro Light"/>
        </w:rPr>
        <w:t>Viewed on 24/11/19</w:t>
      </w:r>
      <w:r w:rsidR="00F91C60" w:rsidRPr="00AB675F">
        <w:rPr>
          <w:rFonts w:ascii="Source Sans Pro Light" w:eastAsia="Source Sans Pro Light" w:hAnsi="Source Sans Pro Light" w:cs="Source Sans Pro Light"/>
        </w:rPr>
        <w:t xml:space="preserve">, </w:t>
      </w:r>
      <w:r w:rsidR="003D69CC" w:rsidRPr="00AB675F">
        <w:rPr>
          <w:rFonts w:ascii="Source Sans Pro Light" w:hAnsi="Source Sans Pro Light"/>
        </w:rPr>
        <w:t>&lt;</w:t>
      </w:r>
      <w:hyperlink r:id="rId18">
        <w:r w:rsidR="0346E9FB" w:rsidRPr="00AB675F">
          <w:rPr>
            <w:rStyle w:val="Hyperlink"/>
            <w:rFonts w:ascii="Source Sans Pro Light" w:eastAsia="Source Sans Pro Light" w:hAnsi="Source Sans Pro Light" w:cs="Source Sans Pro Light"/>
          </w:rPr>
          <w:t>https://www.ogauthority.co.uk/media/5325/ukcs-operating-costs-a5-v2.pdf</w:t>
        </w:r>
      </w:hyperlink>
      <w:r w:rsidR="00F91C60" w:rsidRPr="00AB675F">
        <w:rPr>
          <w:rFonts w:ascii="Source Sans Pro Light" w:eastAsia="Source Sans Pro Light" w:hAnsi="Source Sans Pro Light" w:cs="Source Sans Pro Light"/>
        </w:rPr>
        <w:t>&gt;.</w:t>
      </w:r>
    </w:p>
    <w:p w14:paraId="3A5FF092" w14:textId="6729131B" w:rsidR="002B2957" w:rsidRPr="00AB675F" w:rsidRDefault="002B2957" w:rsidP="002B2957">
      <w:pPr>
        <w:spacing w:line="240" w:lineRule="auto"/>
        <w:rPr>
          <w:rFonts w:ascii="Source Sans Pro Light" w:eastAsia="Source Sans Pro Light" w:hAnsi="Source Sans Pro Light" w:cs="Source Sans Pro Light"/>
        </w:rPr>
      </w:pPr>
      <w:r w:rsidRPr="00AB675F">
        <w:rPr>
          <w:rFonts w:ascii="Source Sans Pro Light" w:eastAsia="Source Sans Pro Light" w:hAnsi="Source Sans Pro Light" w:cs="Source Sans Pro Light"/>
          <w:vertAlign w:val="superscript"/>
        </w:rPr>
        <w:t>(</w:t>
      </w:r>
      <w:r w:rsidR="000174D5" w:rsidRPr="00AB675F">
        <w:rPr>
          <w:rFonts w:ascii="Source Sans Pro Light" w:eastAsia="Source Sans Pro Light" w:hAnsi="Source Sans Pro Light" w:cs="Source Sans Pro Light"/>
          <w:vertAlign w:val="superscript"/>
        </w:rPr>
        <w:t>2</w:t>
      </w:r>
      <w:r w:rsidRPr="00AB675F">
        <w:rPr>
          <w:rFonts w:ascii="Source Sans Pro Light" w:eastAsia="Source Sans Pro Light" w:hAnsi="Source Sans Pro Light" w:cs="Source Sans Pro Light"/>
          <w:vertAlign w:val="superscript"/>
        </w:rPr>
        <w:t>)</w:t>
      </w:r>
      <w:r w:rsidRPr="00AB675F">
        <w:rPr>
          <w:rFonts w:ascii="Source Sans Pro Light" w:eastAsia="Source Sans Pro Light" w:hAnsi="Source Sans Pro Light" w:cs="Source Sans Pro Light"/>
        </w:rPr>
        <w:t xml:space="preserve"> </w:t>
      </w:r>
      <w:proofErr w:type="spellStart"/>
      <w:r w:rsidRPr="00AB675F">
        <w:rPr>
          <w:rFonts w:ascii="Source Sans Pro Light" w:eastAsia="Source Sans Pro Light" w:hAnsi="Source Sans Pro Light" w:cs="Source Sans Pro Light"/>
        </w:rPr>
        <w:t>Wingrove</w:t>
      </w:r>
      <w:proofErr w:type="spellEnd"/>
      <w:r w:rsidR="008B2973" w:rsidRPr="00AB675F">
        <w:rPr>
          <w:rFonts w:ascii="Source Sans Pro Light" w:eastAsia="Source Sans Pro Light" w:hAnsi="Source Sans Pro Light" w:cs="Source Sans Pro Light"/>
        </w:rPr>
        <w:t>,</w:t>
      </w:r>
      <w:r w:rsidRPr="00AB675F">
        <w:rPr>
          <w:rFonts w:ascii="Source Sans Pro Light" w:eastAsia="Source Sans Pro Light" w:hAnsi="Source Sans Pro Light" w:cs="Source Sans Pro Light"/>
        </w:rPr>
        <w:t xml:space="preserve"> M</w:t>
      </w:r>
      <w:r w:rsidR="00F91C60" w:rsidRPr="00AB675F">
        <w:rPr>
          <w:rFonts w:ascii="Source Sans Pro Light" w:eastAsia="Source Sans Pro Light" w:hAnsi="Source Sans Pro Light" w:cs="Source Sans Pro Light"/>
        </w:rPr>
        <w:t xml:space="preserve"> </w:t>
      </w:r>
      <w:r w:rsidRPr="00AB675F">
        <w:rPr>
          <w:rFonts w:ascii="Source Sans Pro Light" w:eastAsia="Source Sans Pro Light" w:hAnsi="Source Sans Pro Light" w:cs="Source Sans Pro Light"/>
        </w:rPr>
        <w:t>2019, The North Sea: is that a recovery on the horizon?, Riviera Maritime Media, Viewed</w:t>
      </w:r>
      <w:r w:rsidR="00A241E2" w:rsidRPr="00AB675F">
        <w:rPr>
          <w:rFonts w:ascii="Source Sans Pro Light" w:eastAsia="Source Sans Pro Light" w:hAnsi="Source Sans Pro Light" w:cs="Source Sans Pro Light"/>
        </w:rPr>
        <w:t xml:space="preserve"> on </w:t>
      </w:r>
      <w:r w:rsidRPr="00AB675F">
        <w:rPr>
          <w:rFonts w:ascii="Source Sans Pro Light" w:eastAsia="Source Sans Pro Light" w:hAnsi="Source Sans Pro Light" w:cs="Source Sans Pro Light"/>
        </w:rPr>
        <w:t xml:space="preserve">24/11/19, </w:t>
      </w:r>
      <w:r w:rsidR="56A02C7C" w:rsidRPr="00AB675F">
        <w:rPr>
          <w:rFonts w:ascii="Source Sans Pro Light" w:eastAsia="Source Sans Pro Light" w:hAnsi="Source Sans Pro Light" w:cs="Source Sans Pro Light"/>
        </w:rPr>
        <w:t>&lt;</w:t>
      </w:r>
      <w:hyperlink r:id="rId19">
        <w:r w:rsidR="56A02C7C" w:rsidRPr="00AB675F">
          <w:rPr>
            <w:rStyle w:val="Hyperlink"/>
            <w:rFonts w:ascii="Source Sans Pro Light" w:eastAsia="Source Sans Pro Light" w:hAnsi="Source Sans Pro Light" w:cs="Source Sans Pro Light"/>
          </w:rPr>
          <w:t>https://www.rivieramm.com/opinion/the-north-sea-is-that-a-recovery-on-the-horizon-22223</w:t>
        </w:r>
      </w:hyperlink>
      <w:r w:rsidR="56A02C7C" w:rsidRPr="00AB675F">
        <w:rPr>
          <w:rFonts w:ascii="Source Sans Pro Light" w:eastAsia="Source Sans Pro Light" w:hAnsi="Source Sans Pro Light" w:cs="Source Sans Pro Light"/>
        </w:rPr>
        <w:t>&gt;.</w:t>
      </w:r>
    </w:p>
    <w:p w14:paraId="24663D9F" w14:textId="1FB06C87" w:rsidR="00C05F81" w:rsidRPr="00AB675F" w:rsidRDefault="15DBB1B0" w:rsidP="002449AB">
      <w:pPr>
        <w:spacing w:line="240" w:lineRule="auto"/>
        <w:rPr>
          <w:rFonts w:ascii="Source Sans Pro Light" w:eastAsia="Source Sans Pro Light" w:hAnsi="Source Sans Pro Light" w:cs="Source Sans Pro Light"/>
        </w:rPr>
      </w:pPr>
      <w:r w:rsidRPr="00AB675F">
        <w:rPr>
          <w:rFonts w:ascii="Source Sans Pro Light" w:eastAsia="Source Sans Pro Light" w:hAnsi="Source Sans Pro Light" w:cs="Source Sans Pro Light"/>
          <w:vertAlign w:val="superscript"/>
        </w:rPr>
        <w:t xml:space="preserve"> (3)</w:t>
      </w:r>
      <w:r w:rsidRPr="00AB675F">
        <w:rPr>
          <w:rFonts w:ascii="Source Sans Pro Light" w:eastAsia="Source Sans Pro Light" w:hAnsi="Source Sans Pro Light" w:cs="Source Sans Pro Light"/>
        </w:rPr>
        <w:t xml:space="preserve"> International Maritime Organization 2014, Third IMO GHG Study 2014, International Maritime Organization, Viewed on 22/11/19, &lt;</w:t>
      </w:r>
      <w:hyperlink r:id="rId20">
        <w:r w:rsidRPr="00AB675F">
          <w:rPr>
            <w:rStyle w:val="Hyperlink"/>
            <w:rFonts w:ascii="Source Sans Pro Light" w:eastAsia="Source Sans Pro Light" w:hAnsi="Source Sans Pro Light" w:cs="Source Sans Pro Light"/>
          </w:rPr>
          <w:t>http://www.imo.org/en/OurWork/Environment/PollutionPrevention/AirPollution/Pages/Greenhouse-Gas-Studies-2014.aspx</w:t>
        </w:r>
      </w:hyperlink>
      <w:r w:rsidRPr="00AB675F">
        <w:rPr>
          <w:rFonts w:ascii="Source Sans Pro Light" w:eastAsia="Source Sans Pro Light" w:hAnsi="Source Sans Pro Light" w:cs="Source Sans Pro Light"/>
        </w:rPr>
        <w:t>&gt;.</w:t>
      </w:r>
    </w:p>
    <w:p w14:paraId="0C7CD3A2" w14:textId="1DA6F924" w:rsidR="33F27233" w:rsidRPr="00AB675F" w:rsidRDefault="001F06B2" w:rsidP="33F27233">
      <w:pPr>
        <w:spacing w:line="240" w:lineRule="auto"/>
        <w:rPr>
          <w:rFonts w:ascii="Source Sans Pro Light" w:hAnsi="Source Sans Pro Light"/>
        </w:rPr>
      </w:pPr>
      <w:r w:rsidRPr="00AB675F">
        <w:rPr>
          <w:rFonts w:ascii="Source Sans Pro Light" w:hAnsi="Source Sans Pro Light"/>
          <w:vertAlign w:val="superscript"/>
        </w:rPr>
        <w:t xml:space="preserve"> </w:t>
      </w:r>
      <w:r w:rsidR="15DBB1B0" w:rsidRPr="00AB675F">
        <w:rPr>
          <w:rFonts w:ascii="Source Sans Pro Light" w:hAnsi="Source Sans Pro Light"/>
          <w:vertAlign w:val="superscript"/>
        </w:rPr>
        <w:t>(4)</w:t>
      </w:r>
      <w:r w:rsidR="15DBB1B0" w:rsidRPr="00AB675F">
        <w:rPr>
          <w:rFonts w:ascii="Source Sans Pro Light" w:hAnsi="Source Sans Pro Light"/>
        </w:rPr>
        <w:t xml:space="preserve"> </w:t>
      </w:r>
      <w:r w:rsidR="15DBB1B0" w:rsidRPr="00AB675F">
        <w:rPr>
          <w:rFonts w:ascii="Source Sans Pro Light" w:eastAsia="Calibri" w:hAnsi="Source Sans Pro Light" w:cs="Calibri"/>
        </w:rPr>
        <w:t>Rouse,</w:t>
      </w:r>
      <w:r w:rsidR="005A4DB9" w:rsidRPr="00AB675F">
        <w:rPr>
          <w:rFonts w:ascii="Source Sans Pro Light" w:eastAsia="Calibri" w:hAnsi="Source Sans Pro Light" w:cs="Calibri"/>
        </w:rPr>
        <w:t xml:space="preserve"> M</w:t>
      </w:r>
      <w:r w:rsidR="15DBB1B0" w:rsidRPr="00AB675F">
        <w:rPr>
          <w:rFonts w:ascii="Source Sans Pro Light" w:eastAsia="Calibri" w:hAnsi="Source Sans Pro Light" w:cs="Calibri"/>
        </w:rPr>
        <w:t xml:space="preserve"> 2018, The IT pro’s guide to mobile app delivery, TechTarget, Viewed on 22/11/19, &lt;</w:t>
      </w:r>
      <w:hyperlink r:id="rId21">
        <w:r w:rsidR="15DBB1B0" w:rsidRPr="00AB675F">
          <w:rPr>
            <w:rStyle w:val="Hyperlink"/>
            <w:rFonts w:ascii="Source Sans Pro Light" w:eastAsia="Calibri" w:hAnsi="Source Sans Pro Light" w:cs="Calibri"/>
          </w:rPr>
          <w:t>https://searchsoftwarequality.techtarget.com/definition/native-application-native-app</w:t>
        </w:r>
      </w:hyperlink>
      <w:r w:rsidR="15DBB1B0" w:rsidRPr="00AB675F">
        <w:rPr>
          <w:rFonts w:ascii="Source Sans Pro Light" w:eastAsia="Calibri" w:hAnsi="Source Sans Pro Light" w:cs="Calibri"/>
        </w:rPr>
        <w:t>&gt;.</w:t>
      </w:r>
    </w:p>
    <w:p w14:paraId="5C483F3E" w14:textId="20761DAC" w:rsidR="6FDF5E41" w:rsidRPr="00AB675F" w:rsidRDefault="33F27233" w:rsidP="6FDF5E41">
      <w:pPr>
        <w:spacing w:line="257" w:lineRule="auto"/>
        <w:rPr>
          <w:rFonts w:ascii="Source Sans Pro Light" w:hAnsi="Source Sans Pro Light"/>
        </w:rPr>
      </w:pPr>
      <w:r w:rsidRPr="00AB675F">
        <w:rPr>
          <w:rFonts w:ascii="Source Sans Pro Light" w:hAnsi="Source Sans Pro Light"/>
          <w:vertAlign w:val="superscript"/>
        </w:rPr>
        <w:t>(5)</w:t>
      </w:r>
      <w:r w:rsidRPr="00AB675F">
        <w:rPr>
          <w:rFonts w:ascii="Source Sans Pro Light" w:hAnsi="Source Sans Pro Light"/>
        </w:rPr>
        <w:t xml:space="preserve"> </w:t>
      </w:r>
      <w:r w:rsidRPr="00AB675F">
        <w:rPr>
          <w:rFonts w:ascii="Source Sans Pro Light" w:eastAsia="Calibri" w:hAnsi="Source Sans Pro Light" w:cs="Calibri"/>
        </w:rPr>
        <w:t>Casserly, M 2019, iPhone vs Android market share, Macworld, Viewed on 22/11/19, &lt;</w:t>
      </w:r>
      <w:hyperlink r:id="rId22">
        <w:r w:rsidRPr="00AB675F">
          <w:rPr>
            <w:rStyle w:val="Hyperlink"/>
            <w:rFonts w:ascii="Source Sans Pro Light" w:eastAsia="Calibri" w:hAnsi="Source Sans Pro Light" w:cs="Calibri"/>
          </w:rPr>
          <w:t>https://www.macworld.co.uk/feature/iphone/iphone-vs-android-market-share-3691861/</w:t>
        </w:r>
      </w:hyperlink>
      <w:r w:rsidRPr="00AB675F">
        <w:rPr>
          <w:rFonts w:ascii="Source Sans Pro Light" w:eastAsia="Calibri" w:hAnsi="Source Sans Pro Light" w:cs="Calibri"/>
        </w:rPr>
        <w:t>&gt;.</w:t>
      </w:r>
    </w:p>
    <w:p w14:paraId="3993D240" w14:textId="73B70DE3" w:rsidR="6FDF5E41" w:rsidRPr="00AB675F" w:rsidRDefault="00D75C42" w:rsidP="6FDF5E41">
      <w:pPr>
        <w:spacing w:line="257" w:lineRule="auto"/>
        <w:rPr>
          <w:rFonts w:ascii="Source Sans Pro Light" w:hAnsi="Source Sans Pro Light"/>
        </w:rPr>
      </w:pPr>
      <w:r w:rsidRPr="00AB675F">
        <w:rPr>
          <w:rFonts w:ascii="Source Sans Pro Light" w:hAnsi="Source Sans Pro Light"/>
          <w:vertAlign w:val="superscript"/>
        </w:rPr>
        <w:t>(</w:t>
      </w:r>
      <w:r w:rsidR="00B92EEA" w:rsidRPr="00AB675F">
        <w:rPr>
          <w:rFonts w:ascii="Source Sans Pro Light" w:hAnsi="Source Sans Pro Light"/>
          <w:vertAlign w:val="superscript"/>
        </w:rPr>
        <w:t>6</w:t>
      </w:r>
      <w:r w:rsidRPr="00AB675F">
        <w:rPr>
          <w:rFonts w:ascii="Source Sans Pro Light" w:hAnsi="Source Sans Pro Light"/>
          <w:vertAlign w:val="superscript"/>
        </w:rPr>
        <w:t>)</w:t>
      </w:r>
      <w:r w:rsidRPr="00AB675F">
        <w:rPr>
          <w:rFonts w:ascii="Source Sans Pro Light" w:hAnsi="Source Sans Pro Light"/>
        </w:rPr>
        <w:t xml:space="preserve"> </w:t>
      </w:r>
      <w:proofErr w:type="spellStart"/>
      <w:r w:rsidR="00C85E05" w:rsidRPr="00AB675F">
        <w:rPr>
          <w:rFonts w:ascii="Source Sans Pro Light" w:eastAsia="Calibri" w:hAnsi="Source Sans Pro Light" w:cs="Calibri"/>
        </w:rPr>
        <w:t>Appinventiv</w:t>
      </w:r>
      <w:proofErr w:type="spellEnd"/>
      <w:r w:rsidR="00C85E05" w:rsidRPr="00AB675F">
        <w:rPr>
          <w:rFonts w:ascii="Source Sans Pro Light" w:eastAsia="Calibri" w:hAnsi="Source Sans Pro Light" w:cs="Calibri"/>
        </w:rPr>
        <w:t xml:space="preserve"> </w:t>
      </w:r>
      <w:r w:rsidR="00700F18" w:rsidRPr="00AB675F">
        <w:rPr>
          <w:rFonts w:ascii="Source Sans Pro Light" w:eastAsia="Calibri" w:hAnsi="Source Sans Pro Light" w:cs="Calibri"/>
        </w:rPr>
        <w:t>Technologies</w:t>
      </w:r>
      <w:r w:rsidR="6D0A4C36" w:rsidRPr="00AB675F">
        <w:rPr>
          <w:rFonts w:ascii="Source Sans Pro Light" w:eastAsia="Calibri" w:hAnsi="Source Sans Pro Light" w:cs="Calibri"/>
        </w:rPr>
        <w:t xml:space="preserve"> 2018</w:t>
      </w:r>
      <w:r w:rsidR="007C3697" w:rsidRPr="00AB675F">
        <w:rPr>
          <w:rFonts w:ascii="Source Sans Pro Light" w:eastAsia="Calibri" w:hAnsi="Source Sans Pro Light" w:cs="Calibri"/>
        </w:rPr>
        <w:t>,</w:t>
      </w:r>
      <w:r w:rsidR="6D0A4C36" w:rsidRPr="00AB675F">
        <w:rPr>
          <w:rFonts w:ascii="Source Sans Pro Light" w:eastAsia="Calibri" w:hAnsi="Source Sans Pro Light" w:cs="Calibri"/>
        </w:rPr>
        <w:t xml:space="preserve"> Key Challenges Faced in Developing Multilingual Mobile App</w:t>
      </w:r>
      <w:r w:rsidR="001872FB" w:rsidRPr="00AB675F">
        <w:rPr>
          <w:rFonts w:ascii="Source Sans Pro Light" w:eastAsia="Calibri" w:hAnsi="Source Sans Pro Light" w:cs="Calibri"/>
        </w:rPr>
        <w:t>s,</w:t>
      </w:r>
      <w:r w:rsidR="000F3AFB" w:rsidRPr="00AB675F">
        <w:rPr>
          <w:rFonts w:ascii="Source Sans Pro Light" w:eastAsia="Calibri" w:hAnsi="Source Sans Pro Light" w:cs="Calibri"/>
        </w:rPr>
        <w:t xml:space="preserve"> </w:t>
      </w:r>
      <w:r w:rsidR="00A23F32" w:rsidRPr="00AB675F">
        <w:rPr>
          <w:rFonts w:ascii="Source Sans Pro Light" w:eastAsia="Calibri" w:hAnsi="Source Sans Pro Light" w:cs="Calibri"/>
        </w:rPr>
        <w:t>Upwork, Viewed on 22/11/19, &lt;</w:t>
      </w:r>
      <w:hyperlink r:id="rId23">
        <w:r w:rsidR="6D0A4C36" w:rsidRPr="00AB675F">
          <w:rPr>
            <w:rStyle w:val="Hyperlink"/>
            <w:rFonts w:ascii="Source Sans Pro Light" w:eastAsia="Calibri" w:hAnsi="Source Sans Pro Light" w:cs="Calibri"/>
          </w:rPr>
          <w:t>https://www.upwork.com/hiring/for-clients/key-challenges-faced-developing-multilingual-mobile-apps/</w:t>
        </w:r>
      </w:hyperlink>
      <w:r w:rsidR="00A23F32" w:rsidRPr="00AB675F">
        <w:rPr>
          <w:rFonts w:ascii="Source Sans Pro Light" w:eastAsia="Calibri" w:hAnsi="Source Sans Pro Light" w:cs="Calibri"/>
        </w:rPr>
        <w:t>&gt;.</w:t>
      </w:r>
    </w:p>
    <w:p w14:paraId="506D4188" w14:textId="7C36C331" w:rsidR="6FDF5E41" w:rsidRPr="00AB675F" w:rsidRDefault="00E23E99" w:rsidP="6D0A4C36">
      <w:pPr>
        <w:spacing w:line="257" w:lineRule="auto"/>
        <w:rPr>
          <w:rFonts w:ascii="Source Sans Pro Light" w:eastAsia="Calibri" w:hAnsi="Source Sans Pro Light" w:cs="Calibri"/>
        </w:rPr>
      </w:pPr>
      <w:r w:rsidRPr="00AB675F">
        <w:rPr>
          <w:rFonts w:ascii="Source Sans Pro Light" w:hAnsi="Source Sans Pro Light"/>
          <w:vertAlign w:val="superscript"/>
        </w:rPr>
        <w:t>(</w:t>
      </w:r>
      <w:r w:rsidR="00B92EEA" w:rsidRPr="00AB675F">
        <w:rPr>
          <w:rFonts w:ascii="Source Sans Pro Light" w:hAnsi="Source Sans Pro Light"/>
          <w:vertAlign w:val="superscript"/>
        </w:rPr>
        <w:t>7</w:t>
      </w:r>
      <w:r w:rsidRPr="00AB675F">
        <w:rPr>
          <w:rFonts w:ascii="Source Sans Pro Light" w:hAnsi="Source Sans Pro Light"/>
          <w:vertAlign w:val="superscript"/>
        </w:rPr>
        <w:t>)</w:t>
      </w:r>
      <w:r w:rsidRPr="00AB675F">
        <w:rPr>
          <w:rFonts w:ascii="Source Sans Pro Light" w:hAnsi="Source Sans Pro Light"/>
        </w:rPr>
        <w:t xml:space="preserve"> </w:t>
      </w:r>
      <w:r w:rsidR="002D6713" w:rsidRPr="00AB675F">
        <w:rPr>
          <w:rFonts w:ascii="Source Sans Pro Light" w:hAnsi="Source Sans Pro Light"/>
        </w:rPr>
        <w:t>Twinkle</w:t>
      </w:r>
      <w:r w:rsidR="290797D7" w:rsidRPr="00AB675F">
        <w:rPr>
          <w:rFonts w:ascii="Source Sans Pro Light" w:hAnsi="Source Sans Pro Light"/>
        </w:rPr>
        <w:t xml:space="preserve"> </w:t>
      </w:r>
      <w:r w:rsidR="6D0A4C36" w:rsidRPr="00AB675F">
        <w:rPr>
          <w:rFonts w:ascii="Source Sans Pro Light" w:eastAsia="Calibri" w:hAnsi="Source Sans Pro Light" w:cs="Calibri"/>
        </w:rPr>
        <w:t>2019</w:t>
      </w:r>
      <w:r w:rsidR="002D6713" w:rsidRPr="00AB675F">
        <w:rPr>
          <w:rFonts w:ascii="Source Sans Pro Light" w:eastAsia="Calibri" w:hAnsi="Source Sans Pro Light" w:cs="Calibri"/>
        </w:rPr>
        <w:t>,</w:t>
      </w:r>
      <w:r w:rsidR="6D0A4C36" w:rsidRPr="00AB675F">
        <w:rPr>
          <w:rFonts w:ascii="Source Sans Pro Light" w:eastAsia="Calibri" w:hAnsi="Source Sans Pro Light" w:cs="Calibri"/>
        </w:rPr>
        <w:t xml:space="preserve"> How Much it Costs to Build an App Like Uber</w:t>
      </w:r>
      <w:r w:rsidR="63BF7118" w:rsidRPr="00AB675F">
        <w:rPr>
          <w:rFonts w:ascii="Source Sans Pro Light" w:eastAsia="Calibri" w:hAnsi="Source Sans Pro Light" w:cs="Calibri"/>
        </w:rPr>
        <w:t xml:space="preserve">?, </w:t>
      </w:r>
      <w:bookmarkStart w:id="8" w:name="_GoBack"/>
      <w:r w:rsidR="15DBB1B0" w:rsidRPr="00AB675F">
        <w:rPr>
          <w:rFonts w:ascii="Source Sans Pro Light" w:eastAsia="Calibri" w:hAnsi="Source Sans Pro Light" w:cs="Calibri"/>
        </w:rPr>
        <w:t>MOBILE APP DAILY</w:t>
      </w:r>
      <w:bookmarkEnd w:id="8"/>
      <w:r w:rsidR="009634BE" w:rsidRPr="00AB675F">
        <w:rPr>
          <w:rFonts w:ascii="Source Sans Pro Light" w:eastAsia="Calibri" w:hAnsi="Source Sans Pro Light" w:cs="Calibri"/>
        </w:rPr>
        <w:t>,</w:t>
      </w:r>
      <w:r w:rsidR="3594B6CB" w:rsidRPr="00AB675F">
        <w:rPr>
          <w:rFonts w:ascii="Source Sans Pro Light" w:eastAsia="Calibri" w:hAnsi="Source Sans Pro Light" w:cs="Calibri"/>
        </w:rPr>
        <w:t xml:space="preserve"> Viewed on 13/</w:t>
      </w:r>
      <w:r w:rsidR="290797D7" w:rsidRPr="00AB675F">
        <w:rPr>
          <w:rFonts w:ascii="Source Sans Pro Light" w:eastAsia="Calibri" w:hAnsi="Source Sans Pro Light" w:cs="Calibri"/>
        </w:rPr>
        <w:t>10/19, &lt;</w:t>
      </w:r>
      <w:hyperlink r:id="rId24">
        <w:r w:rsidR="6D0A4C36" w:rsidRPr="00AB675F">
          <w:rPr>
            <w:rStyle w:val="Hyperlink"/>
            <w:rFonts w:ascii="Source Sans Pro Light" w:eastAsia="Calibri" w:hAnsi="Source Sans Pro Light" w:cs="Calibri"/>
          </w:rPr>
          <w:t>https://www.mobileappdaily.com/uber-app-development-cost</w:t>
        </w:r>
      </w:hyperlink>
      <w:r w:rsidR="290797D7" w:rsidRPr="00AB675F">
        <w:rPr>
          <w:rFonts w:ascii="Source Sans Pro Light" w:eastAsia="Calibri" w:hAnsi="Source Sans Pro Light" w:cs="Calibri"/>
        </w:rPr>
        <w:t>&gt;.</w:t>
      </w:r>
    </w:p>
    <w:p w14:paraId="7A899674" w14:textId="1D2D3BB1" w:rsidR="6FDF5E41" w:rsidRPr="00AB675F" w:rsidRDefault="00E23E99" w:rsidP="6D0A4C36">
      <w:pPr>
        <w:spacing w:line="257" w:lineRule="auto"/>
        <w:rPr>
          <w:rFonts w:ascii="Source Sans Pro Light" w:eastAsia="Calibri" w:hAnsi="Source Sans Pro Light" w:cs="Calibri"/>
        </w:rPr>
      </w:pPr>
      <w:r w:rsidRPr="00AB675F">
        <w:rPr>
          <w:rFonts w:ascii="Source Sans Pro Light" w:hAnsi="Source Sans Pro Light"/>
          <w:vertAlign w:val="superscript"/>
        </w:rPr>
        <w:t>(</w:t>
      </w:r>
      <w:r w:rsidR="00B92EEA" w:rsidRPr="00AB675F">
        <w:rPr>
          <w:rFonts w:ascii="Source Sans Pro Light" w:hAnsi="Source Sans Pro Light"/>
          <w:vertAlign w:val="superscript"/>
        </w:rPr>
        <w:t>8</w:t>
      </w:r>
      <w:r w:rsidRPr="00AB675F">
        <w:rPr>
          <w:rFonts w:ascii="Source Sans Pro Light" w:hAnsi="Source Sans Pro Light"/>
          <w:vertAlign w:val="superscript"/>
        </w:rPr>
        <w:t>)</w:t>
      </w:r>
      <w:r w:rsidRPr="00AB675F">
        <w:rPr>
          <w:rFonts w:ascii="Source Sans Pro Light" w:hAnsi="Source Sans Pro Light"/>
        </w:rPr>
        <w:t xml:space="preserve"> </w:t>
      </w:r>
      <w:r w:rsidR="6D0A4C36" w:rsidRPr="00AB675F">
        <w:rPr>
          <w:rFonts w:ascii="Source Sans Pro Light" w:hAnsi="Source Sans Pro Light"/>
        </w:rPr>
        <w:t>Spire</w:t>
      </w:r>
      <w:r w:rsidR="6D0A4C36" w:rsidRPr="00AB675F">
        <w:rPr>
          <w:rFonts w:ascii="Source Sans Pro Light" w:eastAsia="Calibri" w:hAnsi="Source Sans Pro Light" w:cs="Calibri"/>
        </w:rPr>
        <w:t xml:space="preserve"> 2019</w:t>
      </w:r>
      <w:r w:rsidR="009634BE" w:rsidRPr="00AB675F">
        <w:rPr>
          <w:rFonts w:ascii="Source Sans Pro Light" w:eastAsia="Calibri" w:hAnsi="Source Sans Pro Light" w:cs="Calibri"/>
        </w:rPr>
        <w:t>,</w:t>
      </w:r>
      <w:r w:rsidR="6D0A4C36" w:rsidRPr="00AB675F">
        <w:rPr>
          <w:rFonts w:ascii="Source Sans Pro Light" w:eastAsia="Calibri" w:hAnsi="Source Sans Pro Light" w:cs="Calibri"/>
        </w:rPr>
        <w:t xml:space="preserve"> </w:t>
      </w:r>
      <w:r w:rsidR="1DCDE0C7" w:rsidRPr="00AB675F">
        <w:rPr>
          <w:rFonts w:ascii="Source Sans Pro Light" w:eastAsia="Calibri" w:hAnsi="Source Sans Pro Light" w:cs="Calibri"/>
        </w:rPr>
        <w:t>Flexible and transparent pricing</w:t>
      </w:r>
      <w:r w:rsidR="009634BE" w:rsidRPr="00AB675F">
        <w:rPr>
          <w:rFonts w:ascii="Source Sans Pro Light" w:eastAsia="Calibri" w:hAnsi="Source Sans Pro Light" w:cs="Calibri"/>
        </w:rPr>
        <w:t>,</w:t>
      </w:r>
      <w:r w:rsidR="6D0A4C36" w:rsidRPr="00AB675F">
        <w:rPr>
          <w:rFonts w:ascii="Source Sans Pro Light" w:eastAsia="Calibri" w:hAnsi="Source Sans Pro Light" w:cs="Calibri"/>
        </w:rPr>
        <w:t xml:space="preserve"> </w:t>
      </w:r>
      <w:r w:rsidR="009634BE" w:rsidRPr="00AB675F">
        <w:rPr>
          <w:rFonts w:ascii="Source Sans Pro Light" w:eastAsia="Calibri" w:hAnsi="Source Sans Pro Light" w:cs="Calibri"/>
        </w:rPr>
        <w:t>Spire Maritime, Viewed on 13/10/19, &lt;</w:t>
      </w:r>
      <w:hyperlink r:id="rId25">
        <w:r w:rsidR="6D0A4C36" w:rsidRPr="00AB675F">
          <w:rPr>
            <w:rStyle w:val="Hyperlink"/>
            <w:rFonts w:ascii="Source Sans Pro Light" w:eastAsia="Calibri" w:hAnsi="Source Sans Pro Light" w:cs="Calibri"/>
          </w:rPr>
          <w:t>https://maritime.spire.com/pricing/</w:t>
        </w:r>
      </w:hyperlink>
      <w:r w:rsidR="009634BE" w:rsidRPr="00AB675F">
        <w:rPr>
          <w:rFonts w:ascii="Source Sans Pro Light" w:eastAsia="Calibri" w:hAnsi="Source Sans Pro Light" w:cs="Calibri"/>
        </w:rPr>
        <w:t>&gt;.</w:t>
      </w:r>
    </w:p>
    <w:p w14:paraId="05364581" w14:textId="0129B2E0" w:rsidR="6FDF5E41" w:rsidRPr="00AB675F" w:rsidRDefault="00E23E99" w:rsidP="6F3FFC41">
      <w:pPr>
        <w:spacing w:line="257" w:lineRule="auto"/>
        <w:rPr>
          <w:rFonts w:ascii="Source Sans Pro Light" w:hAnsi="Source Sans Pro Light"/>
        </w:rPr>
      </w:pPr>
      <w:r w:rsidRPr="00AB675F">
        <w:rPr>
          <w:rFonts w:ascii="Source Sans Pro Light" w:hAnsi="Source Sans Pro Light"/>
          <w:vertAlign w:val="superscript"/>
        </w:rPr>
        <w:t>(</w:t>
      </w:r>
      <w:r w:rsidR="00DE3522" w:rsidRPr="00AB675F">
        <w:rPr>
          <w:rFonts w:ascii="Source Sans Pro Light" w:hAnsi="Source Sans Pro Light"/>
          <w:vertAlign w:val="superscript"/>
        </w:rPr>
        <w:t>9</w:t>
      </w:r>
      <w:r w:rsidRPr="00AB675F">
        <w:rPr>
          <w:rFonts w:ascii="Source Sans Pro Light" w:hAnsi="Source Sans Pro Light"/>
          <w:vertAlign w:val="superscript"/>
        </w:rPr>
        <w:t>)</w:t>
      </w:r>
      <w:r w:rsidRPr="00AB675F">
        <w:rPr>
          <w:rFonts w:ascii="Source Sans Pro Light" w:hAnsi="Source Sans Pro Light"/>
        </w:rPr>
        <w:t xml:space="preserve"> </w:t>
      </w:r>
      <w:r w:rsidR="6D0A4C36" w:rsidRPr="00AB675F">
        <w:rPr>
          <w:rFonts w:ascii="Source Sans Pro Light" w:eastAsia="Calibri" w:hAnsi="Source Sans Pro Light" w:cs="Calibri"/>
        </w:rPr>
        <w:t>Microsoft 2019</w:t>
      </w:r>
      <w:r w:rsidR="1DCDE0C7" w:rsidRPr="00AB675F">
        <w:rPr>
          <w:rFonts w:ascii="Source Sans Pro Light" w:eastAsia="Calibri" w:hAnsi="Source Sans Pro Light" w:cs="Calibri"/>
        </w:rPr>
        <w:t>,</w:t>
      </w:r>
      <w:r w:rsidR="6D0A4C36" w:rsidRPr="00AB675F">
        <w:rPr>
          <w:rFonts w:ascii="Source Sans Pro Light" w:eastAsia="Calibri" w:hAnsi="Source Sans Pro Light" w:cs="Calibri"/>
        </w:rPr>
        <w:t xml:space="preserve"> Azure SQL Database pricing</w:t>
      </w:r>
      <w:r w:rsidR="1DCDE0C7" w:rsidRPr="00AB675F">
        <w:rPr>
          <w:rFonts w:ascii="Source Sans Pro Light" w:eastAsia="Calibri" w:hAnsi="Source Sans Pro Light" w:cs="Calibri"/>
        </w:rPr>
        <w:t>, Microsoft Azure, Viewed on 22/11/19, &lt;</w:t>
      </w:r>
      <w:hyperlink r:id="rId26">
        <w:r w:rsidR="6D0A4C36" w:rsidRPr="00AB675F">
          <w:rPr>
            <w:rStyle w:val="Hyperlink"/>
            <w:rFonts w:ascii="Source Sans Pro Light" w:eastAsia="Calibri" w:hAnsi="Source Sans Pro Light" w:cs="Calibri"/>
          </w:rPr>
          <w:t>https://azure.microsoft.com/en-gb/pricing/details/sql-database/managed/</w:t>
        </w:r>
      </w:hyperlink>
      <w:r w:rsidR="1DCDE0C7" w:rsidRPr="00AB675F">
        <w:rPr>
          <w:rFonts w:ascii="Source Sans Pro Light" w:eastAsia="Calibri" w:hAnsi="Source Sans Pro Light" w:cs="Calibri"/>
        </w:rPr>
        <w:t>&gt;.</w:t>
      </w:r>
    </w:p>
    <w:p w14:paraId="48839D08" w14:textId="6E85B880" w:rsidR="00605C6D" w:rsidRPr="00AB675F" w:rsidRDefault="00605C6D" w:rsidP="15DBB1B0">
      <w:pPr>
        <w:spacing w:line="257" w:lineRule="auto"/>
        <w:rPr>
          <w:rFonts w:ascii="Source Sans Pro Light" w:hAnsi="Source Sans Pro Light"/>
        </w:rPr>
      </w:pPr>
      <w:r w:rsidRPr="00AB675F">
        <w:rPr>
          <w:rFonts w:ascii="Source Sans Pro Light" w:hAnsi="Source Sans Pro Light"/>
          <w:vertAlign w:val="superscript"/>
        </w:rPr>
        <w:t xml:space="preserve">(10) </w:t>
      </w:r>
      <w:r w:rsidRPr="00AB675F">
        <w:rPr>
          <w:rFonts w:ascii="Source Sans Pro Light" w:hAnsi="Source Sans Pro Light"/>
        </w:rPr>
        <w:t xml:space="preserve">OGUK 2019, Oil And Gas Operating Members, </w:t>
      </w:r>
      <w:r w:rsidR="00EA2E45" w:rsidRPr="00AB675F">
        <w:rPr>
          <w:rFonts w:ascii="Source Sans Pro Light" w:hAnsi="Source Sans Pro Light"/>
        </w:rPr>
        <w:t>v</w:t>
      </w:r>
      <w:r w:rsidRPr="00AB675F">
        <w:rPr>
          <w:rFonts w:ascii="Source Sans Pro Light" w:hAnsi="Source Sans Pro Light"/>
        </w:rPr>
        <w:t>iewed on 25/11/19</w:t>
      </w:r>
      <w:r w:rsidR="62ABC8B3" w:rsidRPr="00AB675F">
        <w:rPr>
          <w:rFonts w:ascii="Source Sans Pro Light" w:hAnsi="Source Sans Pro Light"/>
        </w:rPr>
        <w:t>,</w:t>
      </w:r>
      <w:r w:rsidR="350269CA" w:rsidRPr="00AB675F">
        <w:rPr>
          <w:rFonts w:ascii="Source Sans Pro Light" w:hAnsi="Source Sans Pro Light"/>
        </w:rPr>
        <w:t xml:space="preserve"> </w:t>
      </w:r>
      <w:r w:rsidR="4FD1748B" w:rsidRPr="00AB675F">
        <w:rPr>
          <w:rFonts w:ascii="Source Sans Pro Light" w:hAnsi="Source Sans Pro Light"/>
        </w:rPr>
        <w:t>&lt;</w:t>
      </w:r>
      <w:hyperlink r:id="rId27">
        <w:r w:rsidR="4FD1748B" w:rsidRPr="00AB675F">
          <w:rPr>
            <w:rStyle w:val="Hyperlink"/>
            <w:rFonts w:ascii="Source Sans Pro Light" w:eastAsia="Source Sans Pro Light" w:hAnsi="Source Sans Pro Light" w:cs="Source Sans Pro Light"/>
          </w:rPr>
          <w:t>https://oilandgasuk.co.uk/operator-members/</w:t>
        </w:r>
      </w:hyperlink>
      <w:r w:rsidR="4FD1748B" w:rsidRPr="00AB675F">
        <w:rPr>
          <w:rFonts w:ascii="Source Sans Pro Light" w:hAnsi="Source Sans Pro Light"/>
        </w:rPr>
        <w:t>&gt;</w:t>
      </w:r>
    </w:p>
    <w:p w14:paraId="72E16134" w14:textId="150E66F5" w:rsidR="00EA2E45" w:rsidRPr="00AB675F" w:rsidRDefault="00EA2E45" w:rsidP="663AECC6">
      <w:pPr>
        <w:spacing w:line="257" w:lineRule="auto"/>
        <w:rPr>
          <w:rFonts w:ascii="Source Sans Pro Light" w:eastAsia="Calibri" w:hAnsi="Source Sans Pro Light" w:cs="Calibri"/>
        </w:rPr>
      </w:pPr>
      <w:r w:rsidRPr="00AB675F">
        <w:rPr>
          <w:rFonts w:ascii="Source Sans Pro Light" w:eastAsia="Calibri" w:hAnsi="Source Sans Pro Light" w:cs="Calibri"/>
          <w:vertAlign w:val="superscript"/>
        </w:rPr>
        <w:t>(11)</w:t>
      </w:r>
      <w:r w:rsidRPr="00AB675F">
        <w:rPr>
          <w:rFonts w:ascii="Source Sans Pro Light" w:eastAsia="Calibri" w:hAnsi="Source Sans Pro Light" w:cs="Calibri"/>
        </w:rPr>
        <w:t xml:space="preserve"> </w:t>
      </w:r>
      <w:proofErr w:type="spellStart"/>
      <w:r w:rsidRPr="00AB675F">
        <w:rPr>
          <w:rFonts w:ascii="Source Sans Pro Light" w:eastAsia="Calibri" w:hAnsi="Source Sans Pro Light" w:cs="Calibri"/>
        </w:rPr>
        <w:t>Wikidot</w:t>
      </w:r>
      <w:proofErr w:type="spellEnd"/>
      <w:r w:rsidRPr="00AB675F">
        <w:rPr>
          <w:rFonts w:ascii="Source Sans Pro Light" w:eastAsia="Calibri" w:hAnsi="Source Sans Pro Light" w:cs="Calibri"/>
        </w:rPr>
        <w:t xml:space="preserve"> 2019, List of oil production platforms, viewed on 25/11/19</w:t>
      </w:r>
      <w:r w:rsidR="62ABC8B3" w:rsidRPr="00AB675F">
        <w:rPr>
          <w:rFonts w:ascii="Source Sans Pro Light" w:eastAsia="Calibri" w:hAnsi="Source Sans Pro Light" w:cs="Calibri"/>
        </w:rPr>
        <w:t>,</w:t>
      </w:r>
      <w:r w:rsidR="350269CA" w:rsidRPr="00AB675F">
        <w:rPr>
          <w:rFonts w:ascii="Source Sans Pro Light" w:eastAsia="Calibri" w:hAnsi="Source Sans Pro Light" w:cs="Calibri"/>
        </w:rPr>
        <w:t xml:space="preserve"> </w:t>
      </w:r>
      <w:r w:rsidR="6242AD12" w:rsidRPr="00AB675F">
        <w:rPr>
          <w:rFonts w:ascii="Source Sans Pro Light" w:eastAsia="Calibri" w:hAnsi="Source Sans Pro Light" w:cs="Calibri"/>
        </w:rPr>
        <w:t>&lt;</w:t>
      </w:r>
      <w:hyperlink r:id="rId28">
        <w:r w:rsidR="6242AD12" w:rsidRPr="00AB675F">
          <w:rPr>
            <w:rStyle w:val="Hyperlink"/>
            <w:rFonts w:ascii="Source Sans Pro Light" w:eastAsia="Source Sans Pro Light" w:hAnsi="Source Sans Pro Light" w:cs="Source Sans Pro Light"/>
          </w:rPr>
          <w:t>http://abarrelfull.wikidot.com/list-of-oil-production-platforms-in-the-uk</w:t>
        </w:r>
      </w:hyperlink>
      <w:r w:rsidR="6242AD12" w:rsidRPr="00AB675F">
        <w:rPr>
          <w:rFonts w:ascii="Source Sans Pro Light" w:eastAsia="Calibri" w:hAnsi="Source Sans Pro Light" w:cs="Calibri"/>
        </w:rPr>
        <w:t>&gt;</w:t>
      </w:r>
    </w:p>
    <w:p w14:paraId="04CDFA86" w14:textId="77777777" w:rsidR="00252C2B" w:rsidRPr="00AB675F" w:rsidRDefault="00252C2B" w:rsidP="663AECC6">
      <w:pPr>
        <w:spacing w:line="257" w:lineRule="auto"/>
        <w:rPr>
          <w:rFonts w:ascii="Source Sans Pro Light" w:eastAsia="Calibri" w:hAnsi="Source Sans Pro Light" w:cs="Calibri"/>
          <w:vertAlign w:val="superscript"/>
        </w:rPr>
      </w:pPr>
    </w:p>
    <w:p w14:paraId="6915303B" w14:textId="13227464" w:rsidR="002B54F8" w:rsidRPr="00AB675F" w:rsidRDefault="003F17FB" w:rsidP="008D1829">
      <w:pPr>
        <w:rPr>
          <w:rFonts w:ascii="Source Sans Pro Light" w:hAnsi="Source Sans Pro Light"/>
        </w:rPr>
      </w:pPr>
      <w:r w:rsidRPr="00AB675F">
        <w:rPr>
          <w:rFonts w:ascii="Source Sans Pro Light" w:hAnsi="Source Sans Pro Light"/>
          <w:vertAlign w:val="superscript"/>
        </w:rPr>
        <w:t>(</w:t>
      </w:r>
      <w:proofErr w:type="gramStart"/>
      <w:r w:rsidRPr="00AB675F">
        <w:rPr>
          <w:rFonts w:ascii="Source Sans Pro Light" w:hAnsi="Source Sans Pro Light"/>
          <w:vertAlign w:val="superscript"/>
        </w:rPr>
        <w:t>12)</w:t>
      </w:r>
      <w:r w:rsidR="00AA555D" w:rsidRPr="00AB675F">
        <w:rPr>
          <w:rFonts w:ascii="Source Sans Pro Light" w:hAnsi="Source Sans Pro Light"/>
        </w:rPr>
        <w:t>AMLA</w:t>
      </w:r>
      <w:proofErr w:type="gramEnd"/>
      <w:r w:rsidRPr="00AB675F">
        <w:rPr>
          <w:rFonts w:ascii="Source Sans Pro Light" w:hAnsi="Source Sans Pro Light"/>
        </w:rPr>
        <w:t xml:space="preserve"> website</w:t>
      </w:r>
      <w:r w:rsidR="00441D9C" w:rsidRPr="00AB675F">
        <w:rPr>
          <w:rFonts w:ascii="Source Sans Pro Light" w:hAnsi="Source Sans Pro Light"/>
        </w:rPr>
        <w:t>, Peterson</w:t>
      </w:r>
      <w:r w:rsidR="006D76D2" w:rsidRPr="00AB675F">
        <w:rPr>
          <w:rFonts w:ascii="Source Sans Pro Light" w:hAnsi="Source Sans Pro Light"/>
        </w:rPr>
        <w:t xml:space="preserve">s </w:t>
      </w:r>
      <w:r w:rsidR="00771F69" w:rsidRPr="00AB675F">
        <w:rPr>
          <w:rFonts w:ascii="Source Sans Pro Light" w:hAnsi="Source Sans Pro Light"/>
        </w:rPr>
        <w:t>vessel sharing service</w:t>
      </w:r>
      <w:r w:rsidR="002B54F8" w:rsidRPr="00AB675F">
        <w:rPr>
          <w:rFonts w:ascii="Source Sans Pro Light" w:hAnsi="Source Sans Pro Light"/>
        </w:rPr>
        <w:t>,</w:t>
      </w:r>
      <w:r w:rsidR="00AE4743" w:rsidRPr="00AB675F">
        <w:rPr>
          <w:rFonts w:ascii="Source Sans Pro Light" w:hAnsi="Source Sans Pro Light"/>
        </w:rPr>
        <w:t xml:space="preserve"> viewed on</w:t>
      </w:r>
      <w:r w:rsidR="002B54F8" w:rsidRPr="00AB675F">
        <w:rPr>
          <w:rFonts w:ascii="Source Sans Pro Light" w:hAnsi="Source Sans Pro Light"/>
        </w:rPr>
        <w:t xml:space="preserve"> 25/11/19,</w:t>
      </w:r>
    </w:p>
    <w:p w14:paraId="11FE3501" w14:textId="6B735136" w:rsidR="00252C2B" w:rsidRPr="00AB675F" w:rsidRDefault="00252C2B" w:rsidP="008D1829">
      <w:pPr>
        <w:rPr>
          <w:rFonts w:ascii="Source Sans Pro Light" w:hAnsi="Source Sans Pro Light"/>
        </w:rPr>
      </w:pPr>
      <w:r w:rsidRPr="00AB675F">
        <w:rPr>
          <w:rFonts w:ascii="Source Sans Pro Light" w:hAnsi="Source Sans Pro Light"/>
        </w:rPr>
        <w:t>&lt;</w:t>
      </w:r>
      <w:hyperlink r:id="rId29" w:history="1">
        <w:r w:rsidR="00C647C3" w:rsidRPr="00AB675F">
          <w:rPr>
            <w:rStyle w:val="Hyperlink"/>
            <w:rFonts w:ascii="Source Sans Pro Light" w:eastAsia="Calibri" w:hAnsi="Source Sans Pro Light" w:cs="Calibri"/>
          </w:rPr>
          <w:t>http:/</w:t>
        </w:r>
        <w:r w:rsidR="006522B7" w:rsidRPr="00AB675F">
          <w:rPr>
            <w:rStyle w:val="Hyperlink"/>
            <w:rFonts w:ascii="Source Sans Pro Light" w:eastAsia="Calibri" w:hAnsi="Source Sans Pro Light" w:cs="Calibri"/>
          </w:rPr>
          <w:t>/www.</w:t>
        </w:r>
        <w:r w:rsidR="005950BE" w:rsidRPr="00AB675F">
          <w:rPr>
            <w:rStyle w:val="Hyperlink"/>
            <w:rFonts w:ascii="Source Sans Pro Light" w:eastAsia="Calibri" w:hAnsi="Source Sans Pro Light" w:cs="Calibri"/>
          </w:rPr>
          <w:t>amla.uk</w:t>
        </w:r>
      </w:hyperlink>
      <w:r w:rsidR="005950BE" w:rsidRPr="00AB675F">
        <w:rPr>
          <w:rFonts w:ascii="Source Sans Pro Light" w:hAnsi="Source Sans Pro Light"/>
        </w:rPr>
        <w:t>&gt;</w:t>
      </w:r>
    </w:p>
    <w:p w14:paraId="5E1D301F" w14:textId="03E75551" w:rsidR="00833CB4" w:rsidRPr="00AB675F" w:rsidRDefault="00F314F4" w:rsidP="663AECC6">
      <w:pPr>
        <w:spacing w:line="257" w:lineRule="auto"/>
        <w:rPr>
          <w:rFonts w:ascii="Source Sans Pro Light" w:eastAsia="Calibri" w:hAnsi="Source Sans Pro Light" w:cs="Calibri"/>
        </w:rPr>
      </w:pPr>
      <w:r w:rsidRPr="00AB675F">
        <w:rPr>
          <w:rFonts w:ascii="Source Sans Pro Light" w:eastAsia="Calibri" w:hAnsi="Source Sans Pro Light" w:cs="Calibri"/>
          <w:vertAlign w:val="superscript"/>
        </w:rPr>
        <w:t>(</w:t>
      </w:r>
      <w:proofErr w:type="gramStart"/>
      <w:r w:rsidRPr="00AB675F">
        <w:rPr>
          <w:rFonts w:ascii="Source Sans Pro Light" w:eastAsia="Calibri" w:hAnsi="Source Sans Pro Light" w:cs="Calibri"/>
          <w:vertAlign w:val="superscript"/>
        </w:rPr>
        <w:t>13)</w:t>
      </w:r>
      <w:r w:rsidR="005703F1" w:rsidRPr="00AB675F">
        <w:rPr>
          <w:rFonts w:ascii="Source Sans Pro Light" w:eastAsia="Calibri" w:hAnsi="Source Sans Pro Light" w:cs="Calibri"/>
        </w:rPr>
        <w:t>PlanSea</w:t>
      </w:r>
      <w:proofErr w:type="gramEnd"/>
      <w:r w:rsidR="001212B6" w:rsidRPr="00AB675F">
        <w:rPr>
          <w:rFonts w:ascii="Source Sans Pro Light" w:eastAsia="Calibri" w:hAnsi="Source Sans Pro Light" w:cs="Calibri"/>
        </w:rPr>
        <w:t xml:space="preserve"> website, RGU spinout</w:t>
      </w:r>
      <w:r w:rsidR="008D1829" w:rsidRPr="00AB675F">
        <w:rPr>
          <w:rFonts w:ascii="Source Sans Pro Light" w:eastAsia="Calibri" w:hAnsi="Source Sans Pro Light" w:cs="Calibri"/>
        </w:rPr>
        <w:t xml:space="preserve"> for fleet planning, viewed on 25/11/19,</w:t>
      </w:r>
    </w:p>
    <w:p w14:paraId="68140DD2" w14:textId="4A2DE890" w:rsidR="008D1829" w:rsidRPr="00AB675F" w:rsidRDefault="008D1829" w:rsidP="663AECC6">
      <w:pPr>
        <w:spacing w:line="257" w:lineRule="auto"/>
        <w:rPr>
          <w:rFonts w:ascii="Source Sans Pro Light" w:eastAsia="Calibri" w:hAnsi="Source Sans Pro Light" w:cs="Calibri"/>
        </w:rPr>
      </w:pPr>
      <w:r w:rsidRPr="00AB675F">
        <w:rPr>
          <w:rFonts w:ascii="Source Sans Pro Light" w:eastAsia="Calibri" w:hAnsi="Source Sans Pro Light" w:cs="Calibri"/>
        </w:rPr>
        <w:t>&lt;</w:t>
      </w:r>
      <w:hyperlink r:id="rId30" w:history="1">
        <w:r w:rsidR="006C66AA" w:rsidRPr="00AB675F">
          <w:rPr>
            <w:rStyle w:val="Hyperlink"/>
            <w:rFonts w:ascii="Source Sans Pro Light" w:hAnsi="Source Sans Pro Light"/>
          </w:rPr>
          <w:t>https://www.plansea.co.uk/company/</w:t>
        </w:r>
      </w:hyperlink>
      <w:r w:rsidR="006C66AA" w:rsidRPr="00AB675F">
        <w:rPr>
          <w:rFonts w:ascii="Source Sans Pro Light" w:hAnsi="Source Sans Pro Light"/>
        </w:rPr>
        <w:t>&gt;</w:t>
      </w:r>
    </w:p>
    <w:p w14:paraId="66E72927" w14:textId="7A9184D1" w:rsidR="00AB675F" w:rsidRPr="00AB675F" w:rsidRDefault="004E6960" w:rsidP="000F3AFB">
      <w:pPr>
        <w:spacing w:line="240" w:lineRule="auto"/>
        <w:rPr>
          <w:rFonts w:ascii="Source Sans Pro Light" w:eastAsia="Source Sans Pro Light" w:hAnsi="Source Sans Pro Light" w:cs="Source Sans Pro Light"/>
          <w:sz w:val="32"/>
          <w:szCs w:val="32"/>
          <w:u w:val="single"/>
        </w:rPr>
      </w:pPr>
      <w:r w:rsidRPr="00AB675F">
        <w:rPr>
          <w:rFonts w:ascii="Source Sans Pro Light" w:eastAsia="Source Sans Pro Light" w:hAnsi="Source Sans Pro Light" w:cs="Source Sans Pro Light"/>
          <w:sz w:val="32"/>
          <w:szCs w:val="32"/>
          <w:u w:val="single"/>
        </w:rPr>
        <w:t>Appendices</w:t>
      </w:r>
    </w:p>
    <w:p w14:paraId="13362E1C" w14:textId="64E16B25" w:rsidR="001A25D4" w:rsidRPr="00AB675F" w:rsidRDefault="001A25D4" w:rsidP="7275C0B8">
      <w:pPr>
        <w:spacing w:line="240" w:lineRule="auto"/>
        <w:rPr>
          <w:rFonts w:ascii="Source Sans Pro Light" w:eastAsia="Source Sans Pro Light" w:hAnsi="Source Sans Pro Light" w:cs="Source Sans Pro Light"/>
          <w:sz w:val="32"/>
          <w:szCs w:val="32"/>
          <w:u w:val="single"/>
        </w:rPr>
      </w:pPr>
    </w:p>
    <w:p w14:paraId="2156FB56" w14:textId="14D5094A" w:rsidR="05622783" w:rsidRPr="00AB675F" w:rsidRDefault="05622783" w:rsidP="05622783">
      <w:pPr>
        <w:jc w:val="center"/>
        <w:rPr>
          <w:rFonts w:ascii="Source Sans Pro Light" w:eastAsia="Arial" w:hAnsi="Source Sans Pro Light" w:cs="Arial"/>
          <w:sz w:val="36"/>
          <w:szCs w:val="36"/>
        </w:rPr>
      </w:pPr>
      <w:r w:rsidRPr="00AB675F">
        <w:rPr>
          <w:rFonts w:ascii="Source Sans Pro Light" w:eastAsia="Arial" w:hAnsi="Source Sans Pro Light" w:cs="Arial"/>
          <w:sz w:val="36"/>
          <w:szCs w:val="36"/>
        </w:rPr>
        <w:t>FRANCESCO ROLANDO</w:t>
      </w:r>
    </w:p>
    <w:p w14:paraId="38D04CF6" w14:textId="05D6A40E" w:rsidR="05622783" w:rsidRPr="00AB675F" w:rsidRDefault="05622783" w:rsidP="05622783">
      <w:pPr>
        <w:spacing w:line="360" w:lineRule="auto"/>
        <w:jc w:val="center"/>
        <w:rPr>
          <w:rFonts w:ascii="Source Sans Pro Light" w:hAnsi="Source Sans Pro Light"/>
        </w:rPr>
      </w:pPr>
      <w:r w:rsidRPr="00AB675F">
        <w:rPr>
          <w:rFonts w:ascii="Source Sans Pro Light" w:eastAsia="Arial" w:hAnsi="Source Sans Pro Light" w:cs="Arial"/>
          <w:sz w:val="16"/>
          <w:szCs w:val="16"/>
        </w:rPr>
        <w:t>110D Hutcheon Street</w:t>
      </w:r>
    </w:p>
    <w:p w14:paraId="54928174" w14:textId="076D6239" w:rsidR="05622783" w:rsidRPr="00AB675F" w:rsidRDefault="05622783" w:rsidP="05622783">
      <w:pPr>
        <w:spacing w:line="360" w:lineRule="auto"/>
        <w:jc w:val="center"/>
        <w:rPr>
          <w:rFonts w:ascii="Source Sans Pro Light" w:hAnsi="Source Sans Pro Light"/>
        </w:rPr>
      </w:pPr>
      <w:r w:rsidRPr="00AB675F">
        <w:rPr>
          <w:rFonts w:ascii="Source Sans Pro Light" w:eastAsia="Arial" w:hAnsi="Source Sans Pro Light" w:cs="Arial"/>
          <w:sz w:val="16"/>
          <w:szCs w:val="16"/>
        </w:rPr>
        <w:t xml:space="preserve">AB25 3RU </w:t>
      </w:r>
    </w:p>
    <w:p w14:paraId="04FADB67" w14:textId="18D2DC36" w:rsidR="05622783" w:rsidRPr="00AB675F" w:rsidRDefault="05622783" w:rsidP="05622783">
      <w:pPr>
        <w:jc w:val="center"/>
        <w:rPr>
          <w:rFonts w:ascii="Source Sans Pro Light" w:hAnsi="Source Sans Pro Light"/>
        </w:rPr>
      </w:pPr>
      <w:r w:rsidRPr="00AB675F">
        <w:rPr>
          <w:rFonts w:ascii="Source Sans Pro Light" w:eastAsia="Arial" w:hAnsi="Source Sans Pro Light" w:cs="Arial"/>
          <w:sz w:val="16"/>
          <w:szCs w:val="16"/>
        </w:rPr>
        <w:t xml:space="preserve">07586574309 | </w:t>
      </w:r>
      <w:hyperlink r:id="rId31">
        <w:r w:rsidRPr="00AB675F">
          <w:rPr>
            <w:rStyle w:val="Hyperlink"/>
            <w:rFonts w:ascii="Source Sans Pro Light" w:eastAsia="Arial" w:hAnsi="Source Sans Pro Light" w:cs="Arial"/>
            <w:sz w:val="16"/>
            <w:szCs w:val="16"/>
          </w:rPr>
          <w:t>f.rolando@rgu.ac.uk</w:t>
        </w:r>
      </w:hyperlink>
      <w:r w:rsidRPr="00AB675F">
        <w:rPr>
          <w:rFonts w:ascii="Source Sans Pro Light" w:eastAsia="Arial" w:hAnsi="Source Sans Pro Light" w:cs="Arial"/>
          <w:sz w:val="16"/>
          <w:szCs w:val="16"/>
        </w:rPr>
        <w:t xml:space="preserve"> </w:t>
      </w:r>
    </w:p>
    <w:p w14:paraId="76D57A14" w14:textId="4C260A97" w:rsidR="05622783" w:rsidRPr="00AB675F" w:rsidRDefault="05622783">
      <w:pPr>
        <w:rPr>
          <w:rFonts w:ascii="Source Sans Pro Light" w:hAnsi="Source Sans Pro Light"/>
        </w:rPr>
      </w:pPr>
      <w:r w:rsidRPr="00AB675F">
        <w:rPr>
          <w:rFonts w:ascii="Source Sans Pro Light" w:eastAsia="Arial" w:hAnsi="Source Sans Pro Light" w:cs="Arial"/>
          <w:sz w:val="24"/>
          <w:szCs w:val="24"/>
        </w:rPr>
        <w:t>PROFILE</w:t>
      </w:r>
    </w:p>
    <w:p w14:paraId="7FE366F7" w14:textId="28A9EEA0" w:rsidR="05622783" w:rsidRPr="00AB675F" w:rsidRDefault="05622783">
      <w:pPr>
        <w:rPr>
          <w:rFonts w:ascii="Source Sans Pro Light" w:hAnsi="Source Sans Pro Light"/>
        </w:rPr>
      </w:pPr>
      <w:r w:rsidRPr="00AB675F">
        <w:rPr>
          <w:rFonts w:ascii="Source Sans Pro Light" w:eastAsia="Arial" w:hAnsi="Source Sans Pro Light" w:cs="Arial"/>
          <w:sz w:val="20"/>
          <w:szCs w:val="20"/>
        </w:rPr>
        <w:t xml:space="preserve">Second year student of Computing Science at the Robert Gordon University with a diploma of </w:t>
      </w:r>
      <w:proofErr w:type="spellStart"/>
      <w:r w:rsidRPr="00AB675F">
        <w:rPr>
          <w:rFonts w:ascii="Source Sans Pro Light" w:eastAsia="Arial" w:hAnsi="Source Sans Pro Light" w:cs="Arial"/>
          <w:sz w:val="20"/>
          <w:szCs w:val="20"/>
        </w:rPr>
        <w:t>Perito</w:t>
      </w:r>
      <w:proofErr w:type="spellEnd"/>
      <w:r w:rsidRPr="00AB675F">
        <w:rPr>
          <w:rFonts w:ascii="Source Sans Pro Light" w:eastAsia="Arial" w:hAnsi="Source Sans Pro Light" w:cs="Arial"/>
          <w:sz w:val="20"/>
          <w:szCs w:val="20"/>
        </w:rPr>
        <w:t xml:space="preserve"> in Electronics and Telecommunications.</w:t>
      </w:r>
    </w:p>
    <w:p w14:paraId="496CDBB6" w14:textId="14EDBA63" w:rsidR="05622783" w:rsidRPr="00AB675F" w:rsidRDefault="05622783">
      <w:pPr>
        <w:rPr>
          <w:rFonts w:ascii="Source Sans Pro Light" w:hAnsi="Source Sans Pro Light"/>
        </w:rPr>
      </w:pPr>
      <w:r w:rsidRPr="00AB675F">
        <w:rPr>
          <w:rFonts w:ascii="Source Sans Pro Light" w:eastAsia="Arial" w:hAnsi="Source Sans Pro Light" w:cs="Arial"/>
          <w:sz w:val="20"/>
          <w:szCs w:val="20"/>
        </w:rPr>
        <w:t>Practical experience in agricultural mechanics gained from 3 years of work in a workshop.</w:t>
      </w:r>
    </w:p>
    <w:p w14:paraId="0E64A7A6" w14:textId="79B549E3" w:rsidR="05622783" w:rsidRPr="00AB675F" w:rsidRDefault="05622783">
      <w:pPr>
        <w:rPr>
          <w:rFonts w:ascii="Source Sans Pro Light" w:hAnsi="Source Sans Pro Light"/>
        </w:rPr>
      </w:pPr>
      <w:r w:rsidRPr="00AB675F">
        <w:rPr>
          <w:rFonts w:ascii="Source Sans Pro Light" w:eastAsia="Arial" w:hAnsi="Source Sans Pro Light" w:cs="Arial"/>
          <w:sz w:val="20"/>
          <w:szCs w:val="20"/>
        </w:rPr>
        <w:t>Looking for summer internships and stages in order gain experience in programming.</w:t>
      </w:r>
    </w:p>
    <w:p w14:paraId="3465A893" w14:textId="6C768D2E" w:rsidR="05622783" w:rsidRPr="00AB675F" w:rsidRDefault="05622783">
      <w:pPr>
        <w:rPr>
          <w:rFonts w:ascii="Source Sans Pro Light" w:hAnsi="Source Sans Pro Light"/>
        </w:rPr>
      </w:pPr>
      <w:r w:rsidRPr="00AB675F">
        <w:rPr>
          <w:rFonts w:ascii="Source Sans Pro Light" w:eastAsia="Arial" w:hAnsi="Source Sans Pro Light" w:cs="Arial"/>
          <w:sz w:val="24"/>
          <w:szCs w:val="24"/>
        </w:rPr>
        <w:t>KEY SKILLS</w:t>
      </w:r>
    </w:p>
    <w:p w14:paraId="6D7693FC" w14:textId="3EB61D02" w:rsidR="05622783" w:rsidRPr="00AB675F" w:rsidRDefault="05622783" w:rsidP="00D230D9">
      <w:pPr>
        <w:pStyle w:val="ListParagraph"/>
        <w:numPr>
          <w:ilvl w:val="0"/>
          <w:numId w:val="9"/>
        </w:numPr>
        <w:rPr>
          <w:rFonts w:ascii="Source Sans Pro Light" w:hAnsi="Source Sans Pro Light"/>
          <w:sz w:val="20"/>
          <w:szCs w:val="20"/>
        </w:rPr>
      </w:pPr>
      <w:r w:rsidRPr="00AB675F">
        <w:rPr>
          <w:rFonts w:ascii="Source Sans Pro Light" w:eastAsia="Arial" w:hAnsi="Source Sans Pro Light" w:cs="Arial"/>
          <w:sz w:val="20"/>
          <w:szCs w:val="20"/>
        </w:rPr>
        <w:t>Knowledge of programming language Java</w:t>
      </w:r>
    </w:p>
    <w:p w14:paraId="6AD41EB6" w14:textId="089DC8BA" w:rsidR="05622783" w:rsidRPr="00AB675F" w:rsidRDefault="05622783" w:rsidP="00D230D9">
      <w:pPr>
        <w:pStyle w:val="ListParagraph"/>
        <w:numPr>
          <w:ilvl w:val="0"/>
          <w:numId w:val="9"/>
        </w:numPr>
        <w:rPr>
          <w:rFonts w:ascii="Source Sans Pro Light" w:hAnsi="Source Sans Pro Light"/>
          <w:sz w:val="20"/>
          <w:szCs w:val="20"/>
        </w:rPr>
      </w:pPr>
      <w:r w:rsidRPr="00AB675F">
        <w:rPr>
          <w:rFonts w:ascii="Source Sans Pro Light" w:eastAsia="Arial" w:hAnsi="Source Sans Pro Light" w:cs="Arial"/>
          <w:sz w:val="20"/>
          <w:szCs w:val="20"/>
        </w:rPr>
        <w:t>Knowledge of Database design and SQL programming</w:t>
      </w:r>
    </w:p>
    <w:p w14:paraId="38654833" w14:textId="4313CA4A" w:rsidR="05622783" w:rsidRPr="00AB675F" w:rsidRDefault="05622783" w:rsidP="00D230D9">
      <w:pPr>
        <w:pStyle w:val="ListParagraph"/>
        <w:numPr>
          <w:ilvl w:val="0"/>
          <w:numId w:val="9"/>
        </w:numPr>
        <w:rPr>
          <w:rFonts w:ascii="Source Sans Pro Light" w:hAnsi="Source Sans Pro Light"/>
          <w:sz w:val="20"/>
          <w:szCs w:val="20"/>
        </w:rPr>
      </w:pPr>
      <w:r w:rsidRPr="00AB675F">
        <w:rPr>
          <w:rFonts w:ascii="Source Sans Pro Light" w:eastAsia="Arial" w:hAnsi="Source Sans Pro Light" w:cs="Arial"/>
          <w:sz w:val="20"/>
          <w:szCs w:val="20"/>
        </w:rPr>
        <w:t>Basic knowledge of programming languages C++ and Assembly</w:t>
      </w:r>
    </w:p>
    <w:p w14:paraId="03DE26CB" w14:textId="5BF4AF30" w:rsidR="05622783" w:rsidRPr="00AB675F" w:rsidRDefault="05622783" w:rsidP="00D230D9">
      <w:pPr>
        <w:pStyle w:val="ListParagraph"/>
        <w:numPr>
          <w:ilvl w:val="0"/>
          <w:numId w:val="9"/>
        </w:numPr>
        <w:rPr>
          <w:rFonts w:ascii="Source Sans Pro Light" w:hAnsi="Source Sans Pro Light"/>
          <w:sz w:val="20"/>
          <w:szCs w:val="20"/>
        </w:rPr>
      </w:pPr>
      <w:r w:rsidRPr="00AB675F">
        <w:rPr>
          <w:rFonts w:ascii="Source Sans Pro Light" w:eastAsia="Arial" w:hAnsi="Source Sans Pro Light" w:cs="Arial"/>
          <w:sz w:val="20"/>
          <w:szCs w:val="20"/>
        </w:rPr>
        <w:t>Basic knowledge of programming language JavaScript</w:t>
      </w:r>
    </w:p>
    <w:p w14:paraId="5F6DC0EE" w14:textId="0744D81C" w:rsidR="05622783" w:rsidRPr="00AB675F" w:rsidRDefault="05622783" w:rsidP="00D230D9">
      <w:pPr>
        <w:pStyle w:val="ListParagraph"/>
        <w:numPr>
          <w:ilvl w:val="0"/>
          <w:numId w:val="9"/>
        </w:numPr>
        <w:rPr>
          <w:rFonts w:ascii="Source Sans Pro Light" w:hAnsi="Source Sans Pro Light"/>
          <w:sz w:val="20"/>
          <w:szCs w:val="20"/>
        </w:rPr>
      </w:pPr>
      <w:r w:rsidRPr="00AB675F">
        <w:rPr>
          <w:rFonts w:ascii="Source Sans Pro Light" w:eastAsia="Arial" w:hAnsi="Source Sans Pro Light" w:cs="Arial"/>
          <w:sz w:val="20"/>
          <w:szCs w:val="20"/>
        </w:rPr>
        <w:t xml:space="preserve">Basic Knowledge of the </w:t>
      </w:r>
      <w:proofErr w:type="gramStart"/>
      <w:r w:rsidRPr="00AB675F">
        <w:rPr>
          <w:rFonts w:ascii="Source Sans Pro Light" w:eastAsia="Arial" w:hAnsi="Source Sans Pro Light" w:cs="Arial"/>
          <w:sz w:val="20"/>
          <w:szCs w:val="20"/>
        </w:rPr>
        <w:t>programs</w:t>
      </w:r>
      <w:proofErr w:type="gramEnd"/>
      <w:r w:rsidRPr="00AB675F">
        <w:rPr>
          <w:rFonts w:ascii="Source Sans Pro Light" w:eastAsia="Arial" w:hAnsi="Source Sans Pro Light" w:cs="Arial"/>
          <w:sz w:val="20"/>
          <w:szCs w:val="20"/>
        </w:rPr>
        <w:t xml:space="preserve"> “R” and “Processing” and their programming languages</w:t>
      </w:r>
    </w:p>
    <w:p w14:paraId="7D825C41" w14:textId="42B0E5E5" w:rsidR="05622783" w:rsidRPr="00AB675F" w:rsidRDefault="05622783" w:rsidP="00D230D9">
      <w:pPr>
        <w:pStyle w:val="ListParagraph"/>
        <w:numPr>
          <w:ilvl w:val="0"/>
          <w:numId w:val="9"/>
        </w:numPr>
        <w:rPr>
          <w:rFonts w:ascii="Source Sans Pro Light" w:hAnsi="Source Sans Pro Light"/>
          <w:sz w:val="20"/>
          <w:szCs w:val="20"/>
        </w:rPr>
      </w:pPr>
      <w:r w:rsidRPr="00AB675F">
        <w:rPr>
          <w:rFonts w:ascii="Source Sans Pro Light" w:eastAsia="Arial" w:hAnsi="Source Sans Pro Light" w:cs="Arial"/>
          <w:sz w:val="20"/>
          <w:szCs w:val="20"/>
        </w:rPr>
        <w:t>Fair knowledge of the hardware platform “Arduino” (Programming and Automatism creation)</w:t>
      </w:r>
    </w:p>
    <w:p w14:paraId="6B192CCB" w14:textId="336E0391" w:rsidR="05622783" w:rsidRPr="00AB675F" w:rsidRDefault="05622783" w:rsidP="00D230D9">
      <w:pPr>
        <w:pStyle w:val="ListParagraph"/>
        <w:numPr>
          <w:ilvl w:val="0"/>
          <w:numId w:val="9"/>
        </w:numPr>
        <w:rPr>
          <w:rFonts w:ascii="Source Sans Pro Light" w:hAnsi="Source Sans Pro Light"/>
          <w:sz w:val="20"/>
          <w:szCs w:val="20"/>
        </w:rPr>
      </w:pPr>
      <w:r w:rsidRPr="00AB675F">
        <w:rPr>
          <w:rFonts w:ascii="Source Sans Pro Light" w:eastAsia="Arial" w:hAnsi="Source Sans Pro Light" w:cs="Arial"/>
          <w:sz w:val="20"/>
          <w:szCs w:val="20"/>
        </w:rPr>
        <w:t>Basic Ethical Hacking knowledge</w:t>
      </w:r>
    </w:p>
    <w:p w14:paraId="0EBA3718" w14:textId="261C5EE9" w:rsidR="05622783" w:rsidRPr="00AB675F" w:rsidRDefault="05622783">
      <w:pPr>
        <w:rPr>
          <w:rFonts w:ascii="Source Sans Pro Light" w:hAnsi="Source Sans Pro Light"/>
        </w:rPr>
      </w:pPr>
      <w:r w:rsidRPr="00AB675F">
        <w:rPr>
          <w:rFonts w:ascii="Source Sans Pro Light" w:eastAsia="Arial" w:hAnsi="Source Sans Pro Light" w:cs="Arial"/>
          <w:sz w:val="24"/>
          <w:szCs w:val="24"/>
        </w:rPr>
        <w:t>WORK EXPERIENCE</w:t>
      </w:r>
    </w:p>
    <w:p w14:paraId="35E76150" w14:textId="4AB5E0B0" w:rsidR="05622783" w:rsidRPr="00AB675F" w:rsidRDefault="05622783">
      <w:pPr>
        <w:rPr>
          <w:rFonts w:ascii="Source Sans Pro Light" w:hAnsi="Source Sans Pro Light"/>
        </w:rPr>
      </w:pPr>
      <w:r w:rsidRPr="00AB675F">
        <w:rPr>
          <w:rFonts w:ascii="Source Sans Pro Light" w:eastAsia="Arial" w:hAnsi="Source Sans Pro Light" w:cs="Arial"/>
          <w:sz w:val="20"/>
          <w:szCs w:val="20"/>
        </w:rPr>
        <w:t xml:space="preserve">Mechanic | </w:t>
      </w:r>
      <w:proofErr w:type="spellStart"/>
      <w:r w:rsidRPr="00AB675F">
        <w:rPr>
          <w:rFonts w:ascii="Source Sans Pro Light" w:eastAsia="Arial" w:hAnsi="Source Sans Pro Light" w:cs="Arial"/>
          <w:sz w:val="20"/>
          <w:szCs w:val="20"/>
        </w:rPr>
        <w:t>Meccanica</w:t>
      </w:r>
      <w:proofErr w:type="spellEnd"/>
      <w:r w:rsidRPr="00AB675F">
        <w:rPr>
          <w:rFonts w:ascii="Source Sans Pro Light" w:eastAsia="Arial" w:hAnsi="Source Sans Pro Light" w:cs="Arial"/>
          <w:sz w:val="20"/>
          <w:szCs w:val="20"/>
        </w:rPr>
        <w:t xml:space="preserve"> </w:t>
      </w:r>
      <w:proofErr w:type="spellStart"/>
      <w:r w:rsidRPr="00AB675F">
        <w:rPr>
          <w:rFonts w:ascii="Source Sans Pro Light" w:eastAsia="Arial" w:hAnsi="Source Sans Pro Light" w:cs="Arial"/>
          <w:sz w:val="20"/>
          <w:szCs w:val="20"/>
        </w:rPr>
        <w:t>Olivieri</w:t>
      </w:r>
      <w:proofErr w:type="spellEnd"/>
      <w:r w:rsidRPr="00AB675F">
        <w:rPr>
          <w:rFonts w:ascii="Source Sans Pro Light" w:eastAsia="Arial" w:hAnsi="Source Sans Pro Light" w:cs="Arial"/>
          <w:sz w:val="20"/>
          <w:szCs w:val="20"/>
        </w:rPr>
        <w:t xml:space="preserve"> May 2015 to Aug 2018</w:t>
      </w:r>
    </w:p>
    <w:p w14:paraId="501D91B0" w14:textId="2507BD54" w:rsidR="05622783" w:rsidRPr="00AB675F" w:rsidRDefault="05622783">
      <w:pPr>
        <w:rPr>
          <w:rFonts w:ascii="Source Sans Pro Light" w:hAnsi="Source Sans Pro Light"/>
        </w:rPr>
      </w:pPr>
      <w:r w:rsidRPr="00AB675F">
        <w:rPr>
          <w:rFonts w:ascii="Source Sans Pro Light" w:eastAsia="Arial" w:hAnsi="Source Sans Pro Light" w:cs="Arial"/>
          <w:sz w:val="20"/>
          <w:szCs w:val="20"/>
        </w:rPr>
        <w:t xml:space="preserve">Owned by </w:t>
      </w:r>
      <w:proofErr w:type="spellStart"/>
      <w:r w:rsidRPr="00AB675F">
        <w:rPr>
          <w:rFonts w:ascii="Source Sans Pro Light" w:eastAsia="Arial" w:hAnsi="Source Sans Pro Light" w:cs="Arial"/>
          <w:sz w:val="20"/>
          <w:szCs w:val="20"/>
        </w:rPr>
        <w:t>Olivieri</w:t>
      </w:r>
      <w:proofErr w:type="spellEnd"/>
      <w:r w:rsidRPr="00AB675F">
        <w:rPr>
          <w:rFonts w:ascii="Source Sans Pro Light" w:eastAsia="Arial" w:hAnsi="Source Sans Pro Light" w:cs="Arial"/>
          <w:sz w:val="20"/>
          <w:szCs w:val="20"/>
        </w:rPr>
        <w:t xml:space="preserve"> Graziano, this is an Italian workshop able to satisfy the requests of various agricultural and motorway companies</w:t>
      </w:r>
    </w:p>
    <w:p w14:paraId="690B64B2" w14:textId="705AC2AA" w:rsidR="05622783" w:rsidRPr="00AB675F" w:rsidRDefault="05622783">
      <w:pPr>
        <w:rPr>
          <w:rFonts w:ascii="Source Sans Pro Light" w:hAnsi="Source Sans Pro Light"/>
        </w:rPr>
      </w:pPr>
      <w:r w:rsidRPr="00AB675F">
        <w:rPr>
          <w:rFonts w:ascii="Source Sans Pro Light" w:eastAsia="Arial" w:hAnsi="Source Sans Pro Light" w:cs="Arial"/>
          <w:sz w:val="20"/>
          <w:szCs w:val="20"/>
        </w:rPr>
        <w:t>Main tasks:</w:t>
      </w:r>
    </w:p>
    <w:p w14:paraId="3AD8339E" w14:textId="56C780F1" w:rsidR="05622783" w:rsidRPr="00AB675F" w:rsidRDefault="05622783" w:rsidP="00D230D9">
      <w:pPr>
        <w:pStyle w:val="ListParagraph"/>
        <w:numPr>
          <w:ilvl w:val="0"/>
          <w:numId w:val="8"/>
        </w:numPr>
        <w:rPr>
          <w:rFonts w:ascii="Source Sans Pro Light" w:hAnsi="Source Sans Pro Light"/>
          <w:sz w:val="20"/>
          <w:szCs w:val="20"/>
        </w:rPr>
      </w:pPr>
      <w:r w:rsidRPr="00AB675F">
        <w:rPr>
          <w:rFonts w:ascii="Source Sans Pro Light" w:eastAsia="Arial" w:hAnsi="Source Sans Pro Light" w:cs="Arial"/>
          <w:sz w:val="20"/>
          <w:szCs w:val="20"/>
        </w:rPr>
        <w:t>Mechanic</w:t>
      </w:r>
    </w:p>
    <w:p w14:paraId="10120F18" w14:textId="12BA0D84" w:rsidR="05622783" w:rsidRPr="00AB675F" w:rsidRDefault="05622783" w:rsidP="00D230D9">
      <w:pPr>
        <w:pStyle w:val="ListParagraph"/>
        <w:numPr>
          <w:ilvl w:val="0"/>
          <w:numId w:val="7"/>
        </w:numPr>
        <w:rPr>
          <w:rFonts w:ascii="Source Sans Pro Light" w:hAnsi="Source Sans Pro Light"/>
          <w:sz w:val="20"/>
          <w:szCs w:val="20"/>
        </w:rPr>
      </w:pPr>
      <w:r w:rsidRPr="00AB675F">
        <w:rPr>
          <w:rFonts w:ascii="Source Sans Pro Light" w:eastAsia="Arial" w:hAnsi="Source Sans Pro Light" w:cs="Arial"/>
          <w:sz w:val="20"/>
          <w:szCs w:val="20"/>
        </w:rPr>
        <w:t>Welder</w:t>
      </w:r>
    </w:p>
    <w:p w14:paraId="7ECB856F" w14:textId="61D02200" w:rsidR="05622783" w:rsidRPr="00AB675F" w:rsidRDefault="05622783" w:rsidP="00D230D9">
      <w:pPr>
        <w:pStyle w:val="ListParagraph"/>
        <w:numPr>
          <w:ilvl w:val="0"/>
          <w:numId w:val="6"/>
        </w:numPr>
        <w:rPr>
          <w:rFonts w:ascii="Source Sans Pro Light" w:hAnsi="Source Sans Pro Light"/>
          <w:sz w:val="20"/>
          <w:szCs w:val="20"/>
        </w:rPr>
      </w:pPr>
      <w:r w:rsidRPr="00AB675F">
        <w:rPr>
          <w:rFonts w:ascii="Source Sans Pro Light" w:eastAsia="Arial" w:hAnsi="Source Sans Pro Light" w:cs="Arial"/>
          <w:sz w:val="20"/>
          <w:szCs w:val="20"/>
        </w:rPr>
        <w:t>Lathe operator</w:t>
      </w:r>
    </w:p>
    <w:p w14:paraId="7D45D98B" w14:textId="1735D844" w:rsidR="05622783" w:rsidRPr="00AB675F" w:rsidRDefault="05622783" w:rsidP="00D230D9">
      <w:pPr>
        <w:pStyle w:val="ListParagraph"/>
        <w:numPr>
          <w:ilvl w:val="0"/>
          <w:numId w:val="5"/>
        </w:numPr>
        <w:rPr>
          <w:rFonts w:ascii="Source Sans Pro Light" w:hAnsi="Source Sans Pro Light"/>
          <w:sz w:val="20"/>
          <w:szCs w:val="20"/>
        </w:rPr>
      </w:pPr>
      <w:r w:rsidRPr="00AB675F">
        <w:rPr>
          <w:rFonts w:ascii="Source Sans Pro Light" w:eastAsia="Arial" w:hAnsi="Source Sans Pro Light" w:cs="Arial"/>
          <w:sz w:val="20"/>
          <w:szCs w:val="20"/>
        </w:rPr>
        <w:t>Iron worker</w:t>
      </w:r>
    </w:p>
    <w:p w14:paraId="486F8C35" w14:textId="0281F306" w:rsidR="05622783" w:rsidRPr="00AB675F" w:rsidRDefault="05622783" w:rsidP="00D230D9">
      <w:pPr>
        <w:pStyle w:val="ListParagraph"/>
        <w:numPr>
          <w:ilvl w:val="0"/>
          <w:numId w:val="5"/>
        </w:numPr>
        <w:rPr>
          <w:rFonts w:ascii="Source Sans Pro Light" w:hAnsi="Source Sans Pro Light"/>
          <w:sz w:val="20"/>
          <w:szCs w:val="20"/>
        </w:rPr>
      </w:pPr>
      <w:r w:rsidRPr="00AB675F">
        <w:rPr>
          <w:rFonts w:ascii="Source Sans Pro Light" w:eastAsia="Arial" w:hAnsi="Source Sans Pro Light" w:cs="Arial"/>
          <w:sz w:val="20"/>
          <w:szCs w:val="20"/>
        </w:rPr>
        <w:t>Painter</w:t>
      </w:r>
    </w:p>
    <w:p w14:paraId="4CF06801" w14:textId="1B0A7694" w:rsidR="05622783" w:rsidRPr="00AB675F" w:rsidRDefault="05622783" w:rsidP="00D230D9">
      <w:pPr>
        <w:pStyle w:val="ListParagraph"/>
        <w:numPr>
          <w:ilvl w:val="0"/>
          <w:numId w:val="4"/>
        </w:numPr>
        <w:rPr>
          <w:rFonts w:ascii="Source Sans Pro Light" w:hAnsi="Source Sans Pro Light"/>
          <w:sz w:val="20"/>
          <w:szCs w:val="20"/>
        </w:rPr>
      </w:pPr>
      <w:r w:rsidRPr="00AB675F">
        <w:rPr>
          <w:rFonts w:ascii="Source Sans Pro Light" w:eastAsia="Arial" w:hAnsi="Source Sans Pro Light" w:cs="Arial"/>
          <w:sz w:val="20"/>
          <w:szCs w:val="20"/>
        </w:rPr>
        <w:t>Actively worked to repair, modify and maintain agricultural machinery</w:t>
      </w:r>
    </w:p>
    <w:p w14:paraId="355B6639" w14:textId="3DC40436" w:rsidR="05622783" w:rsidRPr="00AB675F" w:rsidRDefault="05622783" w:rsidP="00D230D9">
      <w:pPr>
        <w:pStyle w:val="ListParagraph"/>
        <w:numPr>
          <w:ilvl w:val="0"/>
          <w:numId w:val="3"/>
        </w:numPr>
        <w:rPr>
          <w:rFonts w:ascii="Source Sans Pro Light" w:hAnsi="Source Sans Pro Light"/>
          <w:sz w:val="20"/>
          <w:szCs w:val="20"/>
        </w:rPr>
      </w:pPr>
      <w:r w:rsidRPr="00AB675F">
        <w:rPr>
          <w:rFonts w:ascii="Source Sans Pro Light" w:eastAsia="Arial" w:hAnsi="Source Sans Pro Light" w:cs="Arial"/>
          <w:sz w:val="20"/>
          <w:szCs w:val="20"/>
        </w:rPr>
        <w:t>Designed and built mechanic part and agricultural machinery</w:t>
      </w:r>
    </w:p>
    <w:p w14:paraId="1257C019" w14:textId="3F196F76" w:rsidR="05622783" w:rsidRPr="00AB675F" w:rsidRDefault="05622783">
      <w:pPr>
        <w:rPr>
          <w:rFonts w:ascii="Source Sans Pro Light" w:hAnsi="Source Sans Pro Light"/>
        </w:rPr>
      </w:pPr>
      <w:r w:rsidRPr="00AB675F">
        <w:rPr>
          <w:rFonts w:ascii="Source Sans Pro Light" w:eastAsia="Arial" w:hAnsi="Source Sans Pro Light" w:cs="Arial"/>
          <w:sz w:val="24"/>
          <w:szCs w:val="24"/>
          <w:lang w:val="it"/>
        </w:rPr>
        <w:t>EDUCATION &amp; QUALIFICATIONS</w:t>
      </w:r>
    </w:p>
    <w:p w14:paraId="55F58EB0" w14:textId="394808C6" w:rsidR="05622783" w:rsidRPr="00AB675F" w:rsidRDefault="05622783">
      <w:pPr>
        <w:rPr>
          <w:rFonts w:ascii="Source Sans Pro Light" w:hAnsi="Source Sans Pro Light"/>
        </w:rPr>
      </w:pPr>
      <w:r w:rsidRPr="00AB675F">
        <w:rPr>
          <w:rFonts w:ascii="Source Sans Pro Light" w:eastAsia="Arial" w:hAnsi="Source Sans Pro Light" w:cs="Arial"/>
          <w:sz w:val="20"/>
          <w:szCs w:val="20"/>
          <w:lang w:val="it"/>
        </w:rPr>
        <w:t xml:space="preserve">Guglielmo Marconi </w:t>
      </w:r>
      <w:proofErr w:type="spellStart"/>
      <w:r w:rsidRPr="00AB675F">
        <w:rPr>
          <w:rFonts w:ascii="Source Sans Pro Light" w:eastAsia="Arial" w:hAnsi="Source Sans Pro Light" w:cs="Arial"/>
          <w:sz w:val="20"/>
          <w:szCs w:val="20"/>
          <w:lang w:val="it"/>
        </w:rPr>
        <w:t>institute</w:t>
      </w:r>
      <w:proofErr w:type="spellEnd"/>
      <w:r w:rsidRPr="00AB675F">
        <w:rPr>
          <w:rFonts w:ascii="Source Sans Pro Light" w:eastAsia="Arial" w:hAnsi="Source Sans Pro Light" w:cs="Arial"/>
          <w:sz w:val="20"/>
          <w:szCs w:val="20"/>
          <w:lang w:val="it"/>
        </w:rPr>
        <w:t xml:space="preserve">, Tortona (AL), </w:t>
      </w:r>
      <w:proofErr w:type="spellStart"/>
      <w:r w:rsidRPr="00AB675F">
        <w:rPr>
          <w:rFonts w:ascii="Source Sans Pro Light" w:eastAsia="Arial" w:hAnsi="Source Sans Pro Light" w:cs="Arial"/>
          <w:sz w:val="20"/>
          <w:szCs w:val="20"/>
          <w:lang w:val="it"/>
        </w:rPr>
        <w:t>Italy</w:t>
      </w:r>
      <w:proofErr w:type="spellEnd"/>
      <w:r w:rsidRPr="00AB675F">
        <w:rPr>
          <w:rFonts w:ascii="Source Sans Pro Light" w:eastAsia="Arial" w:hAnsi="Source Sans Pro Light" w:cs="Arial"/>
          <w:sz w:val="20"/>
          <w:szCs w:val="20"/>
          <w:lang w:val="it"/>
        </w:rPr>
        <w:t xml:space="preserve"> – Diploma</w:t>
      </w:r>
    </w:p>
    <w:p w14:paraId="2A1910C2" w14:textId="099F5FB5" w:rsidR="05622783" w:rsidRPr="00AB675F" w:rsidRDefault="05622783">
      <w:pPr>
        <w:rPr>
          <w:rFonts w:ascii="Source Sans Pro Light" w:hAnsi="Source Sans Pro Light"/>
        </w:rPr>
      </w:pPr>
      <w:r w:rsidRPr="00AB675F">
        <w:rPr>
          <w:rFonts w:ascii="Source Sans Pro Light" w:eastAsia="Arial" w:hAnsi="Source Sans Pro Light" w:cs="Arial"/>
          <w:sz w:val="20"/>
          <w:szCs w:val="20"/>
        </w:rPr>
        <w:t xml:space="preserve">Graduated as </w:t>
      </w:r>
      <w:proofErr w:type="spellStart"/>
      <w:r w:rsidRPr="00AB675F">
        <w:rPr>
          <w:rFonts w:ascii="Source Sans Pro Light" w:eastAsia="Arial" w:hAnsi="Source Sans Pro Light" w:cs="Arial"/>
          <w:sz w:val="20"/>
          <w:szCs w:val="20"/>
        </w:rPr>
        <w:t>Perito</w:t>
      </w:r>
      <w:proofErr w:type="spellEnd"/>
      <w:r w:rsidRPr="00AB675F">
        <w:rPr>
          <w:rFonts w:ascii="Source Sans Pro Light" w:eastAsia="Arial" w:hAnsi="Source Sans Pro Light" w:cs="Arial"/>
          <w:sz w:val="20"/>
          <w:szCs w:val="20"/>
        </w:rPr>
        <w:t xml:space="preserve"> in Electronics and Telecommunications (grade: 70/100)               July 2014</w:t>
      </w:r>
    </w:p>
    <w:p w14:paraId="44A9BED4" w14:textId="2352B2CB" w:rsidR="05622783" w:rsidRPr="00AB675F" w:rsidRDefault="05622783">
      <w:pPr>
        <w:rPr>
          <w:rFonts w:ascii="Source Sans Pro Light" w:hAnsi="Source Sans Pro Light"/>
        </w:rPr>
      </w:pPr>
      <w:r w:rsidRPr="00AB675F">
        <w:rPr>
          <w:rFonts w:ascii="Source Sans Pro Light" w:eastAsia="Arial" w:hAnsi="Source Sans Pro Light" w:cs="Arial"/>
          <w:sz w:val="20"/>
          <w:szCs w:val="20"/>
        </w:rPr>
        <w:t>Courses:</w:t>
      </w:r>
    </w:p>
    <w:p w14:paraId="180801DD" w14:textId="07F1AF6A" w:rsidR="05622783" w:rsidRPr="00AB675F" w:rsidRDefault="05622783">
      <w:pPr>
        <w:rPr>
          <w:rFonts w:ascii="Source Sans Pro Light" w:hAnsi="Source Sans Pro Light"/>
        </w:rPr>
      </w:pPr>
      <w:r w:rsidRPr="00AB675F">
        <w:rPr>
          <w:rFonts w:ascii="Source Sans Pro Light" w:eastAsia="Arial" w:hAnsi="Source Sans Pro Light" w:cs="Arial"/>
          <w:sz w:val="20"/>
          <w:szCs w:val="20"/>
        </w:rPr>
        <w:t>Programming, Technology Drawing and Design, Electronics, Electrotechnics, English, Italian, History</w:t>
      </w:r>
    </w:p>
    <w:p w14:paraId="7175EF7E" w14:textId="310E1D30" w:rsidR="05622783" w:rsidRPr="00AB675F" w:rsidRDefault="05622783">
      <w:pPr>
        <w:rPr>
          <w:rFonts w:ascii="Source Sans Pro Light" w:hAnsi="Source Sans Pro Light"/>
        </w:rPr>
      </w:pPr>
      <w:r w:rsidRPr="00AB675F">
        <w:rPr>
          <w:rFonts w:ascii="Source Sans Pro Light" w:eastAsia="Arial" w:hAnsi="Source Sans Pro Light" w:cs="Arial"/>
          <w:sz w:val="24"/>
          <w:szCs w:val="24"/>
        </w:rPr>
        <w:t>ADDITIONAL INFORMATION</w:t>
      </w:r>
      <w:r w:rsidRPr="00AB675F">
        <w:rPr>
          <w:rFonts w:ascii="Source Sans Pro Light" w:eastAsia="Arial" w:hAnsi="Source Sans Pro Light" w:cs="Arial"/>
          <w:sz w:val="20"/>
          <w:szCs w:val="20"/>
        </w:rPr>
        <w:t xml:space="preserve"> </w:t>
      </w:r>
    </w:p>
    <w:p w14:paraId="4C3A24AF" w14:textId="07369ADB" w:rsidR="05622783" w:rsidRPr="00AB675F" w:rsidRDefault="05622783">
      <w:pPr>
        <w:rPr>
          <w:rFonts w:ascii="Source Sans Pro Light" w:hAnsi="Source Sans Pro Light"/>
        </w:rPr>
      </w:pPr>
      <w:r w:rsidRPr="00AB675F">
        <w:rPr>
          <w:rFonts w:ascii="Source Sans Pro Light" w:eastAsia="Arial" w:hAnsi="Source Sans Pro Light" w:cs="Arial"/>
          <w:sz w:val="20"/>
          <w:szCs w:val="20"/>
        </w:rPr>
        <w:t>Other Skills: Native speaking Italian; achieved IELTS Academic (grade: 6.5); Italian Licence holder (B category)</w:t>
      </w:r>
    </w:p>
    <w:p w14:paraId="63F7158E" w14:textId="6B2D6F35" w:rsidR="05622783" w:rsidRPr="00AB675F" w:rsidRDefault="05622783">
      <w:pPr>
        <w:rPr>
          <w:rFonts w:ascii="Source Sans Pro Light" w:hAnsi="Source Sans Pro Light"/>
        </w:rPr>
      </w:pPr>
      <w:bookmarkStart w:id="9" w:name="_Hlk25578022"/>
      <w:r w:rsidRPr="00AB675F">
        <w:rPr>
          <w:rFonts w:ascii="Source Sans Pro Light" w:eastAsia="Arial" w:hAnsi="Source Sans Pro Light" w:cs="Arial"/>
          <w:sz w:val="24"/>
          <w:szCs w:val="24"/>
        </w:rPr>
        <w:t>REFERENCES</w:t>
      </w:r>
    </w:p>
    <w:p w14:paraId="3C75499F" w14:textId="4D9D77F7" w:rsidR="05622783" w:rsidRPr="00AB675F" w:rsidRDefault="05622783">
      <w:pPr>
        <w:rPr>
          <w:rFonts w:ascii="Source Sans Pro Light" w:hAnsi="Source Sans Pro Light"/>
        </w:rPr>
      </w:pPr>
      <w:r w:rsidRPr="00AB675F">
        <w:rPr>
          <w:rFonts w:ascii="Source Sans Pro Light" w:eastAsia="Arial" w:hAnsi="Source Sans Pro Light" w:cs="Arial"/>
          <w:sz w:val="20"/>
          <w:szCs w:val="20"/>
        </w:rPr>
        <w:t>References available on request.</w:t>
      </w:r>
    </w:p>
    <w:bookmarkEnd w:id="9"/>
    <w:p w14:paraId="1C39D81B" w14:textId="77777777" w:rsidR="00AA4F42" w:rsidRPr="00AB675F" w:rsidRDefault="00AA4F42" w:rsidP="00B96494">
      <w:pPr>
        <w:spacing w:line="240" w:lineRule="auto"/>
        <w:rPr>
          <w:rFonts w:ascii="Source Sans Pro Light" w:eastAsia="Source Sans Pro Light" w:hAnsi="Source Sans Pro Light" w:cs="Source Sans Pro Light"/>
          <w:sz w:val="24"/>
          <w:szCs w:val="24"/>
        </w:rPr>
      </w:pPr>
    </w:p>
    <w:p w14:paraId="1717DDF0" w14:textId="4A2E4803" w:rsidR="6578E8F1" w:rsidRPr="00AB675F" w:rsidRDefault="00EC4F02" w:rsidP="6578E8F1">
      <w:pPr>
        <w:spacing w:after="120" w:line="240" w:lineRule="auto"/>
        <w:jc w:val="center"/>
        <w:rPr>
          <w:rFonts w:ascii="Source Sans Pro Light" w:hAnsi="Source Sans Pro Light" w:cs="Liberation Serif"/>
          <w:sz w:val="36"/>
          <w:szCs w:val="36"/>
        </w:rPr>
      </w:pPr>
      <w:r w:rsidRPr="00AB675F">
        <w:rPr>
          <w:rFonts w:ascii="Source Sans Pro Light" w:hAnsi="Source Sans Pro Light"/>
          <w:noProof/>
        </w:rPr>
        <mc:AlternateContent>
          <mc:Choice Requires="wps">
            <w:drawing>
              <wp:anchor distT="0" distB="0" distL="114300" distR="114300" simplePos="0" relativeHeight="251658242" behindDoc="0" locked="0" layoutInCell="1" allowOverlap="1" wp14:anchorId="5B2FF97F" wp14:editId="7F18686A">
                <wp:simplePos x="0" y="0"/>
                <wp:positionH relativeFrom="column">
                  <wp:align>left</wp:align>
                </wp:positionH>
                <wp:positionV relativeFrom="paragraph">
                  <wp:posOffset>-47625</wp:posOffset>
                </wp:positionV>
                <wp:extent cx="6124575" cy="0"/>
                <wp:effectExtent l="9525" t="9525" r="9525" b="952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line">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04F6072">
              <v:line id="Straight Connector 8" style="position:absolute;z-index:251658245;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page;mso-height-relative:page" o:spid="_x0000_s1026" strokeweight=".26mm" from="0,-3.75pt" to="482.25pt,-3.75pt" w14:anchorId="0785B1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VmuHQIAADY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"/>
            </w:pict>
          </mc:Fallback>
        </mc:AlternateContent>
      </w:r>
    </w:p>
    <w:p w14:paraId="4974C155" w14:textId="7E68A981" w:rsidR="6578E8F1" w:rsidRPr="00AB675F" w:rsidRDefault="6578E8F1" w:rsidP="6578E8F1">
      <w:pPr>
        <w:spacing w:after="120" w:line="240" w:lineRule="auto"/>
        <w:jc w:val="center"/>
        <w:rPr>
          <w:rFonts w:ascii="Source Sans Pro Light" w:hAnsi="Source Sans Pro Light" w:cs="Liberation Serif"/>
          <w:sz w:val="36"/>
          <w:szCs w:val="36"/>
        </w:rPr>
      </w:pPr>
    </w:p>
    <w:p w14:paraId="0C385A25" w14:textId="3EC8DF95" w:rsidR="00EC4F02" w:rsidRPr="00AB675F" w:rsidRDefault="001976EC" w:rsidP="48407766">
      <w:pPr>
        <w:spacing w:after="120" w:line="240" w:lineRule="auto"/>
        <w:jc w:val="center"/>
        <w:rPr>
          <w:rFonts w:ascii="Source Sans Pro Light" w:hAnsi="Source Sans Pro Light" w:cs="Liberation Serif"/>
          <w:sz w:val="36"/>
          <w:szCs w:val="36"/>
        </w:rPr>
      </w:pPr>
      <w:r w:rsidRPr="00AB675F">
        <w:rPr>
          <w:rFonts w:ascii="Source Sans Pro Light" w:hAnsi="Source Sans Pro Light"/>
          <w:noProof/>
        </w:rPr>
        <mc:AlternateContent>
          <mc:Choice Requires="wps">
            <w:drawing>
              <wp:anchor distT="0" distB="0" distL="114300" distR="114300" simplePos="0" relativeHeight="251658248" behindDoc="0" locked="0" layoutInCell="1" allowOverlap="1" wp14:anchorId="3F0F645D" wp14:editId="3B363BE8">
                <wp:simplePos x="0" y="0"/>
                <wp:positionH relativeFrom="margin">
                  <wp:align>left</wp:align>
                </wp:positionH>
                <wp:positionV relativeFrom="paragraph">
                  <wp:posOffset>261620</wp:posOffset>
                </wp:positionV>
                <wp:extent cx="612457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line">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line w14:anchorId="6E23C2F9" id="Straight Connector 4" o:spid="_x0000_s1026" style="position:absolute;z-index:25165824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0.6pt" to="482.2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" strokeweight=".26mm">
                <w10:wrap anchorx="margin"/>
              </v:line>
            </w:pict>
          </mc:Fallback>
        </mc:AlternateContent>
      </w:r>
      <w:r w:rsidR="00EC4F02" w:rsidRPr="00AB675F">
        <w:rPr>
          <w:rFonts w:ascii="Source Sans Pro Light" w:hAnsi="Source Sans Pro Light" w:cs="Liberation Serif"/>
          <w:sz w:val="36"/>
          <w:szCs w:val="36"/>
        </w:rPr>
        <w:t xml:space="preserve">Monika </w:t>
      </w:r>
      <w:proofErr w:type="spellStart"/>
      <w:r w:rsidR="00EC4F02" w:rsidRPr="00AB675F">
        <w:rPr>
          <w:rFonts w:ascii="Source Sans Pro Light" w:hAnsi="Source Sans Pro Light" w:cs="Liberation Serif"/>
          <w:sz w:val="36"/>
          <w:szCs w:val="36"/>
        </w:rPr>
        <w:t>Sahajdakiewicz</w:t>
      </w:r>
      <w:proofErr w:type="spellEnd"/>
    </w:p>
    <w:p w14:paraId="68E6F077" w14:textId="77777777" w:rsidR="00EC4F02" w:rsidRPr="00AB675F" w:rsidRDefault="00EC4F02" w:rsidP="00EC4F02">
      <w:pPr>
        <w:spacing w:after="0" w:line="360" w:lineRule="auto"/>
        <w:jc w:val="center"/>
        <w:rPr>
          <w:rFonts w:ascii="Source Sans Pro Light" w:hAnsi="Source Sans Pro Light"/>
        </w:rPr>
      </w:pPr>
      <w:r w:rsidRPr="00AB675F">
        <w:rPr>
          <w:rFonts w:ascii="Source Sans Pro Light" w:hAnsi="Source Sans Pro Light" w:cs="Liberation Sans"/>
          <w:color w:val="7F7F7F"/>
          <w:sz w:val="20"/>
          <w:szCs w:val="20"/>
        </w:rPr>
        <w:t xml:space="preserve">32 Summerfield </w:t>
      </w:r>
      <w:proofErr w:type="spellStart"/>
      <w:r w:rsidRPr="00AB675F">
        <w:rPr>
          <w:rFonts w:ascii="Source Sans Pro Light" w:hAnsi="Source Sans Pro Light" w:cs="Liberation Sans"/>
          <w:color w:val="7F7F7F"/>
          <w:sz w:val="20"/>
          <w:szCs w:val="20"/>
        </w:rPr>
        <w:t>TerraceTop</w:t>
      </w:r>
      <w:proofErr w:type="spellEnd"/>
      <w:r w:rsidRPr="00AB675F">
        <w:rPr>
          <w:rFonts w:ascii="Source Sans Pro Light" w:hAnsi="Source Sans Pro Light" w:cs="Liberation Sans"/>
          <w:color w:val="7F7F7F"/>
          <w:sz w:val="20"/>
          <w:szCs w:val="20"/>
        </w:rPr>
        <w:t xml:space="preserve"> Right</w:t>
      </w:r>
    </w:p>
    <w:p w14:paraId="7EA3F9D1" w14:textId="77777777" w:rsidR="00EC4F02" w:rsidRPr="00AB675F" w:rsidRDefault="00EC4F02" w:rsidP="00EC4F02">
      <w:pPr>
        <w:spacing w:after="0" w:line="360" w:lineRule="auto"/>
        <w:jc w:val="center"/>
        <w:rPr>
          <w:rFonts w:ascii="Source Sans Pro Light" w:hAnsi="Source Sans Pro Light"/>
        </w:rPr>
      </w:pPr>
      <w:r w:rsidRPr="00AB675F">
        <w:rPr>
          <w:rFonts w:ascii="Source Sans Pro Light" w:hAnsi="Source Sans Pro Light" w:cs="Liberation Sans"/>
          <w:color w:val="7F7F7F"/>
          <w:sz w:val="20"/>
          <w:szCs w:val="20"/>
        </w:rPr>
        <w:t>Aberdeen</w:t>
      </w:r>
    </w:p>
    <w:p w14:paraId="73B3B90A" w14:textId="77777777" w:rsidR="00EC4F02" w:rsidRPr="00AB675F" w:rsidRDefault="00EC4F02" w:rsidP="00EC4F02">
      <w:pPr>
        <w:spacing w:after="0" w:line="360" w:lineRule="auto"/>
        <w:jc w:val="center"/>
        <w:rPr>
          <w:rFonts w:ascii="Source Sans Pro Light" w:hAnsi="Source Sans Pro Light"/>
        </w:rPr>
      </w:pPr>
      <w:r w:rsidRPr="00AB675F">
        <w:rPr>
          <w:rFonts w:ascii="Source Sans Pro Light" w:hAnsi="Source Sans Pro Light" w:cs="Liberation Sans"/>
          <w:color w:val="7F7F7F"/>
          <w:sz w:val="20"/>
          <w:szCs w:val="20"/>
        </w:rPr>
        <w:t>Aberdeenshire</w:t>
      </w:r>
    </w:p>
    <w:p w14:paraId="50CEA70C" w14:textId="77777777" w:rsidR="00EC4F02" w:rsidRPr="00AB675F" w:rsidRDefault="00EC4F02" w:rsidP="00EC4F02">
      <w:pPr>
        <w:spacing w:after="0" w:line="360" w:lineRule="auto"/>
        <w:jc w:val="center"/>
        <w:rPr>
          <w:rFonts w:ascii="Source Sans Pro Light" w:hAnsi="Source Sans Pro Light"/>
        </w:rPr>
      </w:pPr>
      <w:r w:rsidRPr="00AB675F">
        <w:rPr>
          <w:rFonts w:ascii="Source Sans Pro Light" w:hAnsi="Source Sans Pro Light" w:cs="Liberation Sans"/>
          <w:color w:val="7F7F7F"/>
          <w:sz w:val="20"/>
          <w:szCs w:val="20"/>
        </w:rPr>
        <w:t>United Kingdom</w:t>
      </w:r>
    </w:p>
    <w:p w14:paraId="22EB5F49" w14:textId="77777777" w:rsidR="00EC4F02" w:rsidRPr="00AB675F" w:rsidRDefault="00EC4F02" w:rsidP="00EC4F02">
      <w:pPr>
        <w:spacing w:after="0" w:line="360" w:lineRule="auto"/>
        <w:jc w:val="center"/>
        <w:rPr>
          <w:rFonts w:ascii="Source Sans Pro Light" w:hAnsi="Source Sans Pro Light"/>
        </w:rPr>
      </w:pPr>
      <w:r w:rsidRPr="00AB675F">
        <w:rPr>
          <w:rFonts w:ascii="Source Sans Pro Light" w:hAnsi="Source Sans Pro Light" w:cs="Liberation Sans"/>
          <w:color w:val="7F7F7F"/>
          <w:sz w:val="20"/>
          <w:szCs w:val="20"/>
        </w:rPr>
        <w:t xml:space="preserve">AB24 5JH </w:t>
      </w:r>
    </w:p>
    <w:p w14:paraId="3AB34AE3" w14:textId="77777777" w:rsidR="00EC4F02" w:rsidRPr="00AB675F" w:rsidRDefault="00EC4F02" w:rsidP="00EC4F02">
      <w:pPr>
        <w:spacing w:after="0" w:line="240" w:lineRule="auto"/>
        <w:jc w:val="center"/>
        <w:rPr>
          <w:rFonts w:ascii="Source Sans Pro Light" w:hAnsi="Source Sans Pro Light"/>
        </w:rPr>
      </w:pPr>
      <w:r w:rsidRPr="00AB675F">
        <w:rPr>
          <w:rFonts w:ascii="Source Sans Pro Light" w:hAnsi="Source Sans Pro Light" w:cs="Liberation Sans"/>
          <w:color w:val="7F7F7F"/>
          <w:sz w:val="20"/>
          <w:szCs w:val="20"/>
        </w:rPr>
        <w:t>+48 509 646 116 | m.sahajdakiewicz@rgu.ac.uk | www.linkedin.com/in/monika-sahajdakiewicz-514aa9196</w:t>
      </w:r>
    </w:p>
    <w:p w14:paraId="0B4CB85D" w14:textId="77777777" w:rsidR="00EC4F02" w:rsidRPr="00AB675F" w:rsidRDefault="00EC4F02" w:rsidP="00EC4F02">
      <w:pPr>
        <w:spacing w:before="120" w:after="120"/>
        <w:rPr>
          <w:rFonts w:ascii="Source Sans Pro Light" w:hAnsi="Source Sans Pro Light"/>
        </w:rPr>
      </w:pPr>
    </w:p>
    <w:p w14:paraId="19498FB8" w14:textId="77777777" w:rsidR="00EC4F02" w:rsidRPr="00AB675F" w:rsidRDefault="00EC4F02" w:rsidP="00EC4F02">
      <w:pPr>
        <w:spacing w:before="120" w:after="120"/>
        <w:rPr>
          <w:rFonts w:ascii="Source Sans Pro Light" w:hAnsi="Source Sans Pro Light"/>
        </w:rPr>
      </w:pPr>
      <w:r w:rsidRPr="00AB675F">
        <w:rPr>
          <w:rFonts w:ascii="Source Sans Pro Light" w:hAnsi="Source Sans Pro Light" w:cs="Liberation Sans"/>
          <w:sz w:val="24"/>
          <w:szCs w:val="24"/>
        </w:rPr>
        <w:t>PROFILE</w:t>
      </w:r>
      <w:r w:rsidRPr="00AB675F">
        <w:rPr>
          <w:rFonts w:ascii="Source Sans Pro Light" w:hAnsi="Source Sans Pro Light" w:cs="Liberation Sans"/>
          <w:sz w:val="20"/>
          <w:szCs w:val="20"/>
        </w:rPr>
        <w:tab/>
      </w:r>
    </w:p>
    <w:p w14:paraId="361B47B5" w14:textId="5A87348E" w:rsidR="00EC4F02" w:rsidRPr="00AB675F" w:rsidRDefault="00EC4F02" w:rsidP="00EC4F02">
      <w:pPr>
        <w:spacing w:before="120" w:after="120"/>
        <w:ind w:left="720"/>
        <w:rPr>
          <w:rFonts w:ascii="Source Sans Pro Light" w:hAnsi="Source Sans Pro Light"/>
        </w:rPr>
      </w:pPr>
      <w:r w:rsidRPr="00AB675F">
        <w:rPr>
          <w:rFonts w:ascii="Source Sans Pro Light" w:hAnsi="Source Sans Pro Light"/>
          <w:noProof/>
        </w:rPr>
        <mc:AlternateContent>
          <mc:Choice Requires="wps">
            <w:drawing>
              <wp:anchor distT="0" distB="0" distL="114300" distR="114300" simplePos="0" relativeHeight="251658245" behindDoc="0" locked="0" layoutInCell="1" allowOverlap="1" wp14:anchorId="5A836895" wp14:editId="6636752F">
                <wp:simplePos x="0" y="0"/>
                <wp:positionH relativeFrom="column">
                  <wp:align>left</wp:align>
                </wp:positionH>
                <wp:positionV relativeFrom="paragraph">
                  <wp:posOffset>-83185</wp:posOffset>
                </wp:positionV>
                <wp:extent cx="6124575" cy="0"/>
                <wp:effectExtent l="9525" t="12065" r="9525" b="698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line">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69E6199">
              <v:line id="Straight Connector 7" style="position:absolute;z-index:251658248;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page;mso-height-relative:page" o:spid="_x0000_s1026" strokeweight=".26mm" from="0,-6.55pt" to="482.25pt,-6.55pt" w14:anchorId="6556E4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"/>
            </w:pict>
          </mc:Fallback>
        </mc:AlternateContent>
      </w:r>
      <w:r w:rsidRPr="00AB675F">
        <w:rPr>
          <w:rFonts w:ascii="Source Sans Pro Light" w:hAnsi="Source Sans Pro Light" w:cs="Liberation Sans"/>
          <w:sz w:val="20"/>
          <w:szCs w:val="20"/>
        </w:rPr>
        <w:t>Enthusiastic student with strong learning skills and creative mind, currently enrolled on Stage 2 Digital Media Course. Hard working, organised and with a keen eye for details, now seeking an opportunity to gain positive work experience in relevant industry, in order to be able to keep on improving her abilities.</w:t>
      </w:r>
    </w:p>
    <w:p w14:paraId="4F9AB7A1" w14:textId="77777777" w:rsidR="00EC4F02" w:rsidRPr="00AB675F" w:rsidRDefault="00EC4F02" w:rsidP="00EC4F02">
      <w:pPr>
        <w:spacing w:before="240" w:after="120" w:line="240" w:lineRule="auto"/>
        <w:rPr>
          <w:rFonts w:ascii="Source Sans Pro Light" w:hAnsi="Source Sans Pro Light"/>
        </w:rPr>
      </w:pPr>
      <w:r w:rsidRPr="00AB675F">
        <w:rPr>
          <w:rFonts w:ascii="Source Sans Pro Light" w:hAnsi="Source Sans Pro Light" w:cs="Liberation Serif"/>
          <w:sz w:val="24"/>
          <w:szCs w:val="24"/>
        </w:rPr>
        <w:t>EDUCATION &amp; QUALIFICATIONS</w:t>
      </w:r>
    </w:p>
    <w:p w14:paraId="7D838343" w14:textId="382273CC" w:rsidR="00EC4F02" w:rsidRPr="00AB675F" w:rsidRDefault="00EC4F02" w:rsidP="00EC4F02">
      <w:pPr>
        <w:tabs>
          <w:tab w:val="right" w:pos="9570"/>
        </w:tabs>
        <w:spacing w:before="120" w:after="120"/>
        <w:rPr>
          <w:rFonts w:ascii="Source Sans Pro Light" w:hAnsi="Source Sans Pro Light"/>
        </w:rPr>
      </w:pPr>
      <w:r w:rsidRPr="00AB675F">
        <w:rPr>
          <w:rFonts w:ascii="Source Sans Pro Light" w:hAnsi="Source Sans Pro Light"/>
          <w:noProof/>
        </w:rPr>
        <mc:AlternateContent>
          <mc:Choice Requires="wps">
            <w:drawing>
              <wp:anchor distT="0" distB="0" distL="114300" distR="114300" simplePos="0" relativeHeight="251658244" behindDoc="0" locked="0" layoutInCell="1" allowOverlap="1" wp14:anchorId="7E500819" wp14:editId="7CE6AA5C">
                <wp:simplePos x="0" y="0"/>
                <wp:positionH relativeFrom="column">
                  <wp:align>left</wp:align>
                </wp:positionH>
                <wp:positionV relativeFrom="paragraph">
                  <wp:posOffset>-71120</wp:posOffset>
                </wp:positionV>
                <wp:extent cx="6124575" cy="0"/>
                <wp:effectExtent l="9525" t="5080" r="9525" b="1397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line">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0F4F453">
              <v:line id="Straight Connector 6" style="position:absolute;z-index:251658247;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page;mso-height-relative:page" o:spid="_x0000_s1026" strokeweight=".26mm" from="0,-5.6pt" to="482.25pt,-5.6pt" w14:anchorId="1F32F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"/>
            </w:pict>
          </mc:Fallback>
        </mc:AlternateContent>
      </w:r>
      <w:r w:rsidRPr="00AB675F">
        <w:rPr>
          <w:rFonts w:ascii="Source Sans Pro Light" w:hAnsi="Source Sans Pro Light" w:cs="Liberation Sans"/>
          <w:sz w:val="20"/>
          <w:szCs w:val="20"/>
        </w:rPr>
        <w:t xml:space="preserve">2018 – now Robert Gordon University, Aberdeen – Digital Media Course </w:t>
      </w:r>
    </w:p>
    <w:p w14:paraId="394F9122" w14:textId="77777777" w:rsidR="00EC4F02" w:rsidRPr="00AB675F" w:rsidRDefault="00EC4F02" w:rsidP="00EC4F02">
      <w:pPr>
        <w:tabs>
          <w:tab w:val="right" w:pos="9570"/>
        </w:tabs>
        <w:spacing w:before="120" w:after="120"/>
        <w:ind w:left="720"/>
        <w:rPr>
          <w:rFonts w:ascii="Source Sans Pro Light" w:hAnsi="Source Sans Pro Light"/>
        </w:rPr>
      </w:pPr>
      <w:r w:rsidRPr="00AB675F">
        <w:rPr>
          <w:rFonts w:ascii="Source Sans Pro Light" w:hAnsi="Source Sans Pro Light" w:cs="Liberation Sans"/>
          <w:sz w:val="20"/>
          <w:szCs w:val="20"/>
        </w:rPr>
        <w:t>Grades:</w:t>
      </w:r>
    </w:p>
    <w:p w14:paraId="3C7F9F7E" w14:textId="77777777" w:rsidR="00EC4F02" w:rsidRPr="00AB675F" w:rsidRDefault="00EC4F02" w:rsidP="00EC4F02">
      <w:pPr>
        <w:tabs>
          <w:tab w:val="right" w:pos="9570"/>
        </w:tabs>
        <w:spacing w:before="120" w:after="120"/>
        <w:ind w:left="720"/>
        <w:rPr>
          <w:rFonts w:ascii="Source Sans Pro Light" w:hAnsi="Source Sans Pro Light"/>
        </w:rPr>
      </w:pPr>
      <w:r w:rsidRPr="00AB675F">
        <w:rPr>
          <w:rFonts w:ascii="Source Sans Pro Light" w:hAnsi="Source Sans Pro Light" w:cs="Liberation Sans"/>
          <w:sz w:val="20"/>
          <w:szCs w:val="20"/>
        </w:rPr>
        <w:t>Computing Information Systems (A)</w:t>
      </w:r>
    </w:p>
    <w:p w14:paraId="07166BF6" w14:textId="77777777" w:rsidR="00EC4F02" w:rsidRPr="00AB675F" w:rsidRDefault="00EC4F02" w:rsidP="00EC4F02">
      <w:pPr>
        <w:tabs>
          <w:tab w:val="right" w:pos="9570"/>
        </w:tabs>
        <w:spacing w:before="120" w:after="120"/>
        <w:ind w:left="720"/>
        <w:rPr>
          <w:rFonts w:ascii="Source Sans Pro Light" w:hAnsi="Source Sans Pro Light"/>
        </w:rPr>
      </w:pPr>
      <w:r w:rsidRPr="00AB675F">
        <w:rPr>
          <w:rFonts w:ascii="Source Sans Pro Light" w:hAnsi="Source Sans Pro Light" w:cs="Liberation Sans"/>
          <w:sz w:val="20"/>
          <w:szCs w:val="20"/>
        </w:rPr>
        <w:t>Digital Media Design (B)</w:t>
      </w:r>
    </w:p>
    <w:p w14:paraId="02385EEA" w14:textId="77777777" w:rsidR="00EC4F02" w:rsidRPr="00AB675F" w:rsidRDefault="00EC4F02" w:rsidP="00EC4F02">
      <w:pPr>
        <w:tabs>
          <w:tab w:val="right" w:pos="9570"/>
        </w:tabs>
        <w:spacing w:before="120" w:after="120"/>
        <w:ind w:left="720"/>
        <w:rPr>
          <w:rFonts w:ascii="Source Sans Pro Light" w:hAnsi="Source Sans Pro Light"/>
        </w:rPr>
      </w:pPr>
      <w:r w:rsidRPr="00AB675F">
        <w:rPr>
          <w:rFonts w:ascii="Source Sans Pro Light" w:hAnsi="Source Sans Pro Light" w:cs="Liberation Sans"/>
          <w:sz w:val="20"/>
          <w:szCs w:val="20"/>
        </w:rPr>
        <w:t>Digital Graphics Techniques (A)</w:t>
      </w:r>
    </w:p>
    <w:p w14:paraId="479DE05E" w14:textId="77777777" w:rsidR="00EC4F02" w:rsidRPr="00AB675F" w:rsidRDefault="00EC4F02" w:rsidP="00EC4F02">
      <w:pPr>
        <w:tabs>
          <w:tab w:val="right" w:pos="9570"/>
        </w:tabs>
        <w:spacing w:before="120" w:after="120"/>
        <w:ind w:left="720"/>
        <w:rPr>
          <w:rFonts w:ascii="Source Sans Pro Light" w:hAnsi="Source Sans Pro Light"/>
        </w:rPr>
      </w:pPr>
      <w:r w:rsidRPr="00AB675F">
        <w:rPr>
          <w:rFonts w:ascii="Source Sans Pro Light" w:hAnsi="Source Sans Pro Light" w:cs="Liberation Sans"/>
          <w:sz w:val="20"/>
          <w:szCs w:val="20"/>
        </w:rPr>
        <w:t xml:space="preserve">Problem Solving </w:t>
      </w:r>
      <w:proofErr w:type="gramStart"/>
      <w:r w:rsidRPr="00AB675F">
        <w:rPr>
          <w:rFonts w:ascii="Source Sans Pro Light" w:hAnsi="Source Sans Pro Light" w:cs="Liberation Sans"/>
          <w:sz w:val="20"/>
          <w:szCs w:val="20"/>
        </w:rPr>
        <w:t>And</w:t>
      </w:r>
      <w:proofErr w:type="gramEnd"/>
      <w:r w:rsidRPr="00AB675F">
        <w:rPr>
          <w:rFonts w:ascii="Source Sans Pro Light" w:hAnsi="Source Sans Pro Light" w:cs="Liberation Sans"/>
          <w:sz w:val="20"/>
          <w:szCs w:val="20"/>
        </w:rPr>
        <w:t xml:space="preserve"> Modelling (A)</w:t>
      </w:r>
    </w:p>
    <w:p w14:paraId="0EB55A2F" w14:textId="77777777" w:rsidR="00EC4F02" w:rsidRPr="00AB675F" w:rsidRDefault="00EC4F02" w:rsidP="00EC4F02">
      <w:pPr>
        <w:tabs>
          <w:tab w:val="right" w:pos="9570"/>
        </w:tabs>
        <w:spacing w:before="120" w:after="120"/>
        <w:ind w:left="720"/>
        <w:rPr>
          <w:rFonts w:ascii="Source Sans Pro Light" w:hAnsi="Source Sans Pro Light"/>
        </w:rPr>
      </w:pPr>
      <w:r w:rsidRPr="00AB675F">
        <w:rPr>
          <w:rFonts w:ascii="Source Sans Pro Light" w:hAnsi="Source Sans Pro Light" w:cs="Liberation Sans"/>
          <w:sz w:val="20"/>
          <w:szCs w:val="20"/>
        </w:rPr>
        <w:t xml:space="preserve">Introduction </w:t>
      </w:r>
      <w:proofErr w:type="gramStart"/>
      <w:r w:rsidRPr="00AB675F">
        <w:rPr>
          <w:rFonts w:ascii="Source Sans Pro Light" w:hAnsi="Source Sans Pro Light" w:cs="Liberation Sans"/>
          <w:sz w:val="20"/>
          <w:szCs w:val="20"/>
        </w:rPr>
        <w:t>To</w:t>
      </w:r>
      <w:proofErr w:type="gramEnd"/>
      <w:r w:rsidRPr="00AB675F">
        <w:rPr>
          <w:rFonts w:ascii="Source Sans Pro Light" w:hAnsi="Source Sans Pro Light" w:cs="Liberation Sans"/>
          <w:sz w:val="20"/>
          <w:szCs w:val="20"/>
        </w:rPr>
        <w:t xml:space="preserve"> Computing For Digital Media (A) </w:t>
      </w:r>
    </w:p>
    <w:p w14:paraId="5E5173FF" w14:textId="77777777" w:rsidR="00EC4F02" w:rsidRPr="00AB675F" w:rsidRDefault="00EC4F02" w:rsidP="00EC4F02">
      <w:pPr>
        <w:tabs>
          <w:tab w:val="right" w:pos="9570"/>
        </w:tabs>
        <w:spacing w:before="120" w:after="120"/>
        <w:ind w:left="720"/>
        <w:rPr>
          <w:rFonts w:ascii="Source Sans Pro Light" w:hAnsi="Source Sans Pro Light" w:cs="Liberation Sans"/>
          <w:sz w:val="20"/>
          <w:szCs w:val="20"/>
        </w:rPr>
      </w:pPr>
    </w:p>
    <w:p w14:paraId="75DBDCF1" w14:textId="77777777" w:rsidR="00EC4F02" w:rsidRPr="00AB675F" w:rsidRDefault="00EC4F02" w:rsidP="00D230D9">
      <w:pPr>
        <w:numPr>
          <w:ilvl w:val="0"/>
          <w:numId w:val="10"/>
        </w:numPr>
        <w:suppressAutoHyphens/>
        <w:spacing w:before="120" w:after="120" w:line="276" w:lineRule="auto"/>
        <w:rPr>
          <w:rFonts w:ascii="Source Sans Pro Light" w:hAnsi="Source Sans Pro Light" w:cs="Times New Roman"/>
        </w:rPr>
      </w:pPr>
      <w:r w:rsidRPr="00AB675F">
        <w:rPr>
          <w:rFonts w:ascii="Source Sans Pro Light" w:hAnsi="Source Sans Pro Light" w:cs="Liberation Sans"/>
          <w:sz w:val="20"/>
          <w:szCs w:val="20"/>
        </w:rPr>
        <w:t>Advanced MS Word and PowerPoint skills developed within an academic environment to highly professional standard</w:t>
      </w:r>
    </w:p>
    <w:p w14:paraId="0EB80B8E" w14:textId="77777777" w:rsidR="00EC4F02" w:rsidRPr="00AB675F" w:rsidRDefault="00EC4F02" w:rsidP="00D230D9">
      <w:pPr>
        <w:numPr>
          <w:ilvl w:val="0"/>
          <w:numId w:val="10"/>
        </w:numPr>
        <w:suppressAutoHyphens/>
        <w:spacing w:before="120" w:after="120" w:line="276" w:lineRule="auto"/>
        <w:rPr>
          <w:rFonts w:ascii="Source Sans Pro Light" w:hAnsi="Source Sans Pro Light"/>
        </w:rPr>
      </w:pPr>
      <w:r w:rsidRPr="00AB675F">
        <w:rPr>
          <w:rFonts w:ascii="Source Sans Pro Light" w:hAnsi="Source Sans Pro Light" w:cs="Liberation Sans"/>
          <w:sz w:val="20"/>
          <w:szCs w:val="20"/>
        </w:rPr>
        <w:t xml:space="preserve">Confident user of Adobe Illustrator and Adobe Photoshop, demonstrated in designs and graphics made using those </w:t>
      </w:r>
      <w:proofErr w:type="spellStart"/>
      <w:r w:rsidRPr="00AB675F">
        <w:rPr>
          <w:rFonts w:ascii="Source Sans Pro Light" w:hAnsi="Source Sans Pro Light" w:cs="Liberation Sans"/>
          <w:sz w:val="20"/>
          <w:szCs w:val="20"/>
        </w:rPr>
        <w:t>softwares</w:t>
      </w:r>
      <w:proofErr w:type="spellEnd"/>
    </w:p>
    <w:p w14:paraId="459FFFC2" w14:textId="77777777" w:rsidR="00EC4F02" w:rsidRPr="00AB675F" w:rsidRDefault="00EC4F02" w:rsidP="00D230D9">
      <w:pPr>
        <w:numPr>
          <w:ilvl w:val="0"/>
          <w:numId w:val="10"/>
        </w:numPr>
        <w:suppressAutoHyphens/>
        <w:spacing w:before="120" w:after="120" w:line="276" w:lineRule="auto"/>
        <w:rPr>
          <w:rFonts w:ascii="Source Sans Pro Light" w:hAnsi="Source Sans Pro Light"/>
        </w:rPr>
      </w:pPr>
      <w:r w:rsidRPr="00AB675F">
        <w:rPr>
          <w:rFonts w:ascii="Source Sans Pro Light" w:hAnsi="Source Sans Pro Light" w:cs="Liberation Sans"/>
          <w:sz w:val="20"/>
          <w:szCs w:val="20"/>
        </w:rPr>
        <w:t>Great attention to details</w:t>
      </w:r>
    </w:p>
    <w:p w14:paraId="26237FA8" w14:textId="77777777" w:rsidR="00EC4F02" w:rsidRPr="00AB675F" w:rsidRDefault="00EC4F02" w:rsidP="00D230D9">
      <w:pPr>
        <w:numPr>
          <w:ilvl w:val="0"/>
          <w:numId w:val="10"/>
        </w:numPr>
        <w:suppressAutoHyphens/>
        <w:spacing w:before="120" w:after="120" w:line="276" w:lineRule="auto"/>
        <w:rPr>
          <w:rFonts w:ascii="Source Sans Pro Light" w:hAnsi="Source Sans Pro Light"/>
        </w:rPr>
      </w:pPr>
      <w:r w:rsidRPr="00AB675F">
        <w:rPr>
          <w:rFonts w:ascii="Source Sans Pro Light" w:hAnsi="Source Sans Pro Light" w:cs="Liberation Sans"/>
          <w:sz w:val="20"/>
          <w:szCs w:val="20"/>
        </w:rPr>
        <w:t>Effective quick learner</w:t>
      </w:r>
    </w:p>
    <w:p w14:paraId="3AE52321" w14:textId="77777777" w:rsidR="00EC4F02" w:rsidRPr="00AB675F" w:rsidRDefault="00EC4F02" w:rsidP="00D230D9">
      <w:pPr>
        <w:numPr>
          <w:ilvl w:val="0"/>
          <w:numId w:val="10"/>
        </w:numPr>
        <w:suppressAutoHyphens/>
        <w:spacing w:before="120" w:after="120" w:line="276" w:lineRule="auto"/>
        <w:rPr>
          <w:rFonts w:ascii="Source Sans Pro Light" w:hAnsi="Source Sans Pro Light"/>
        </w:rPr>
      </w:pPr>
      <w:r w:rsidRPr="00AB675F">
        <w:rPr>
          <w:rFonts w:ascii="Source Sans Pro Light" w:hAnsi="Source Sans Pro Light" w:cs="Liberation Sans"/>
          <w:sz w:val="20"/>
          <w:szCs w:val="20"/>
        </w:rPr>
        <w:t>Good understanding of Processing and C# programming languages</w:t>
      </w:r>
    </w:p>
    <w:p w14:paraId="03816D54" w14:textId="5D2D12FD" w:rsidR="00EC4F02" w:rsidRPr="00AB675F" w:rsidRDefault="00EC4F02" w:rsidP="00EC4F02">
      <w:pPr>
        <w:spacing w:before="240" w:after="120"/>
        <w:rPr>
          <w:rFonts w:ascii="Source Sans Pro Light" w:hAnsi="Source Sans Pro Light"/>
        </w:rPr>
      </w:pPr>
      <w:r w:rsidRPr="00AB675F">
        <w:rPr>
          <w:rFonts w:ascii="Source Sans Pro Light" w:hAnsi="Source Sans Pro Light"/>
          <w:noProof/>
        </w:rPr>
        <mc:AlternateContent>
          <mc:Choice Requires="wps">
            <w:drawing>
              <wp:anchor distT="0" distB="0" distL="114300" distR="114300" simplePos="0" relativeHeight="251658243" behindDoc="0" locked="0" layoutInCell="1" allowOverlap="1" wp14:anchorId="5F539D78" wp14:editId="253E56E4">
                <wp:simplePos x="0" y="0"/>
                <wp:positionH relativeFrom="margin">
                  <wp:align>left</wp:align>
                </wp:positionH>
                <wp:positionV relativeFrom="paragraph">
                  <wp:posOffset>260350</wp:posOffset>
                </wp:positionV>
                <wp:extent cx="6124575" cy="0"/>
                <wp:effectExtent l="0" t="0" r="0" b="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line">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68A75A9">
              <v:line id="Straight Connector 5" style="position:absolute;z-index:25165824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spid="_x0000_s1026" strokeweight=".26mm" from="0,20.5pt" to="482.25pt,20.5pt" w14:anchorId="15523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32QHQIAADY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">
                <w10:wrap anchorx="margin"/>
              </v:line>
            </w:pict>
          </mc:Fallback>
        </mc:AlternateContent>
      </w:r>
      <w:r w:rsidRPr="00AB675F">
        <w:rPr>
          <w:rFonts w:ascii="Source Sans Pro Light" w:hAnsi="Source Sans Pro Light" w:cs="Liberation Serif"/>
          <w:sz w:val="24"/>
          <w:szCs w:val="24"/>
        </w:rPr>
        <w:t>WORK EXPERIENCE</w:t>
      </w:r>
    </w:p>
    <w:p w14:paraId="174BD5CF" w14:textId="616AE702" w:rsidR="00EC4F02" w:rsidRPr="00AB675F" w:rsidRDefault="00EC4F02" w:rsidP="00EC4F02">
      <w:pPr>
        <w:tabs>
          <w:tab w:val="right" w:pos="9638"/>
        </w:tabs>
        <w:spacing w:after="120"/>
        <w:rPr>
          <w:rFonts w:ascii="Source Sans Pro Light" w:hAnsi="Source Sans Pro Light"/>
        </w:rPr>
      </w:pPr>
      <w:r w:rsidRPr="00AB675F">
        <w:rPr>
          <w:rFonts w:ascii="Source Sans Pro Light" w:hAnsi="Source Sans Pro Light" w:cs="Liberation Sans"/>
          <w:sz w:val="20"/>
          <w:szCs w:val="20"/>
        </w:rPr>
        <w:t xml:space="preserve">Graphic Designer |Warsaw University of Technology – Faculty of Chemistry </w:t>
      </w:r>
      <w:r w:rsidRPr="00AB675F">
        <w:rPr>
          <w:rFonts w:ascii="Source Sans Pro Light" w:hAnsi="Source Sans Pro Light" w:cs="Liberation Sans"/>
          <w:sz w:val="20"/>
          <w:szCs w:val="20"/>
        </w:rPr>
        <w:tab/>
        <w:t>April 2019 to May 2019</w:t>
      </w:r>
    </w:p>
    <w:p w14:paraId="535612B5" w14:textId="2868D408" w:rsidR="00EC4F02" w:rsidRPr="00AB675F" w:rsidRDefault="00EC4F02" w:rsidP="00EC4F02">
      <w:pPr>
        <w:spacing w:after="120"/>
        <w:ind w:left="720"/>
        <w:rPr>
          <w:rFonts w:ascii="Source Sans Pro Light" w:hAnsi="Source Sans Pro Light"/>
        </w:rPr>
      </w:pPr>
      <w:r w:rsidRPr="00AB675F">
        <w:rPr>
          <w:rFonts w:ascii="Source Sans Pro Light" w:hAnsi="Source Sans Pro Light" w:cs="Liberation Sans"/>
          <w:sz w:val="20"/>
          <w:szCs w:val="20"/>
        </w:rPr>
        <w:t>The Warsaw University of Technology is one of the leading institutes of technology in Poland and one of the largest in Central Europe.</w:t>
      </w:r>
    </w:p>
    <w:p w14:paraId="28187F8C" w14:textId="62F4CF48" w:rsidR="00EC4F02" w:rsidRPr="00AB675F" w:rsidRDefault="00EC4F02" w:rsidP="00034873">
      <w:pPr>
        <w:spacing w:after="120"/>
        <w:ind w:left="660" w:firstLine="60"/>
        <w:rPr>
          <w:rFonts w:ascii="Source Sans Pro Light" w:hAnsi="Source Sans Pro Light"/>
        </w:rPr>
      </w:pPr>
      <w:r w:rsidRPr="00AB675F">
        <w:rPr>
          <w:rFonts w:ascii="Source Sans Pro Light" w:hAnsi="Source Sans Pro Light" w:cs="Liberation Sans"/>
          <w:sz w:val="20"/>
          <w:szCs w:val="20"/>
        </w:rPr>
        <w:t>Responsible for creating a graphic design of a poster for an annual science festival organised by Chemical Scientific Society ‘</w:t>
      </w:r>
      <w:proofErr w:type="spellStart"/>
      <w:r w:rsidRPr="00AB675F">
        <w:rPr>
          <w:rFonts w:ascii="Source Sans Pro Light" w:hAnsi="Source Sans Pro Light" w:cs="Liberation Sans"/>
          <w:sz w:val="20"/>
          <w:szCs w:val="20"/>
        </w:rPr>
        <w:t>Flogiston</w:t>
      </w:r>
      <w:proofErr w:type="spellEnd"/>
      <w:r w:rsidRPr="00AB675F">
        <w:rPr>
          <w:rFonts w:ascii="Source Sans Pro Light" w:hAnsi="Source Sans Pro Light" w:cs="Liberation Sans"/>
          <w:sz w:val="20"/>
          <w:szCs w:val="20"/>
        </w:rPr>
        <w:t>’</w:t>
      </w:r>
    </w:p>
    <w:p w14:paraId="4EE1F6E0" w14:textId="77777777" w:rsidR="00EC4F02" w:rsidRPr="00AB675F" w:rsidRDefault="00EC4F02" w:rsidP="00D230D9">
      <w:pPr>
        <w:numPr>
          <w:ilvl w:val="0"/>
          <w:numId w:val="11"/>
        </w:numPr>
        <w:suppressAutoHyphens/>
        <w:spacing w:after="120" w:line="276" w:lineRule="auto"/>
        <w:rPr>
          <w:rFonts w:ascii="Source Sans Pro Light" w:hAnsi="Source Sans Pro Light"/>
        </w:rPr>
      </w:pPr>
      <w:r w:rsidRPr="00AB675F">
        <w:rPr>
          <w:rFonts w:ascii="Source Sans Pro Light" w:hAnsi="Source Sans Pro Light" w:cs="Liberation Sans"/>
          <w:sz w:val="20"/>
          <w:szCs w:val="20"/>
        </w:rPr>
        <w:t>Successfully designed an attractive poster, keeping in mind the employer’s needs</w:t>
      </w:r>
    </w:p>
    <w:p w14:paraId="525C77DD" w14:textId="58940D22" w:rsidR="00EC4F02" w:rsidRPr="00AB675F" w:rsidRDefault="00EC4F02" w:rsidP="00D230D9">
      <w:pPr>
        <w:numPr>
          <w:ilvl w:val="0"/>
          <w:numId w:val="12"/>
        </w:numPr>
        <w:spacing w:before="240" w:after="120" w:line="276" w:lineRule="auto"/>
        <w:rPr>
          <w:rFonts w:ascii="Source Sans Pro Light" w:hAnsi="Source Sans Pro Light"/>
        </w:rPr>
      </w:pPr>
      <w:r w:rsidRPr="00AB675F">
        <w:rPr>
          <w:rFonts w:ascii="Source Sans Pro Light" w:hAnsi="Source Sans Pro Light" w:cs="Liberation Sans"/>
          <w:sz w:val="20"/>
          <w:szCs w:val="20"/>
        </w:rPr>
        <w:t xml:space="preserve">Carefully prepared the design for printing </w:t>
      </w:r>
    </w:p>
    <w:p w14:paraId="406F4BC7" w14:textId="1A9EEAC6" w:rsidR="00EC4F02" w:rsidRPr="00AB675F" w:rsidRDefault="001976EC" w:rsidP="00EC4F02">
      <w:pPr>
        <w:spacing w:before="240" w:after="120" w:line="240" w:lineRule="auto"/>
        <w:rPr>
          <w:rFonts w:ascii="Source Sans Pro Light" w:hAnsi="Source Sans Pro Light" w:cs="Times New Roman"/>
        </w:rPr>
      </w:pPr>
      <w:r w:rsidRPr="00AB675F">
        <w:rPr>
          <w:rFonts w:ascii="Source Sans Pro Light" w:hAnsi="Source Sans Pro Light"/>
          <w:noProof/>
        </w:rPr>
        <mc:AlternateContent>
          <mc:Choice Requires="wps">
            <w:drawing>
              <wp:anchor distT="0" distB="0" distL="114300" distR="114300" simplePos="0" relativeHeight="251658247" behindDoc="0" locked="0" layoutInCell="1" allowOverlap="1" wp14:anchorId="6C4AE998" wp14:editId="1D9BF3DD">
                <wp:simplePos x="0" y="0"/>
                <wp:positionH relativeFrom="margin">
                  <wp:align>left</wp:align>
                </wp:positionH>
                <wp:positionV relativeFrom="paragraph">
                  <wp:posOffset>171450</wp:posOffset>
                </wp:positionV>
                <wp:extent cx="6124575" cy="0"/>
                <wp:effectExtent l="0" t="0" r="0"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line">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line w14:anchorId="230E53E1" id="Straight Connector 2" o:spid="_x0000_s1026" style="position:absolute;z-index:251658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13.5pt" to="482.2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" strokeweight=".26mm">
                <w10:wrap anchorx="margin"/>
              </v:line>
            </w:pict>
          </mc:Fallback>
        </mc:AlternateContent>
      </w:r>
      <w:r w:rsidR="00EC4F02" w:rsidRPr="00AB675F">
        <w:rPr>
          <w:rFonts w:ascii="Source Sans Pro Light" w:hAnsi="Source Sans Pro Light" w:cs="Liberation Serif"/>
          <w:sz w:val="24"/>
          <w:szCs w:val="24"/>
        </w:rPr>
        <w:t>ADDITIONAL INFORMATION</w:t>
      </w:r>
    </w:p>
    <w:p w14:paraId="08BAD9C1" w14:textId="758D75FB" w:rsidR="00EC4F02" w:rsidRPr="00AB675F" w:rsidRDefault="00EC4F02" w:rsidP="00EC4F02">
      <w:pPr>
        <w:spacing w:before="120" w:after="120"/>
        <w:rPr>
          <w:rFonts w:ascii="Source Sans Pro Light" w:hAnsi="Source Sans Pro Light"/>
        </w:rPr>
      </w:pPr>
      <w:r w:rsidRPr="00AB675F">
        <w:rPr>
          <w:rFonts w:ascii="Source Sans Pro Light" w:hAnsi="Source Sans Pro Light" w:cs="Liberation Sans"/>
          <w:sz w:val="20"/>
          <w:szCs w:val="20"/>
        </w:rPr>
        <w:tab/>
        <w:t xml:space="preserve">Other Skills: </w:t>
      </w:r>
    </w:p>
    <w:p w14:paraId="03406708" w14:textId="77777777" w:rsidR="00EC4F02" w:rsidRPr="00AB675F" w:rsidRDefault="00EC4F02" w:rsidP="00EC4F02">
      <w:pPr>
        <w:spacing w:before="120" w:after="120"/>
        <w:rPr>
          <w:rFonts w:ascii="Source Sans Pro Light" w:hAnsi="Source Sans Pro Light"/>
        </w:rPr>
      </w:pPr>
      <w:r w:rsidRPr="00AB675F">
        <w:rPr>
          <w:rFonts w:ascii="Source Sans Pro Light" w:hAnsi="Source Sans Pro Light" w:cs="Liberation Sans"/>
          <w:sz w:val="20"/>
          <w:szCs w:val="20"/>
        </w:rPr>
        <w:tab/>
        <w:t xml:space="preserve">Basic knowledge of database systems and SQL, Basic knowledge of web design and </w:t>
      </w:r>
      <w:r w:rsidRPr="00AB675F">
        <w:rPr>
          <w:rFonts w:ascii="Source Sans Pro Light" w:hAnsi="Source Sans Pro Light" w:cs="Liberation Sans"/>
          <w:sz w:val="20"/>
          <w:szCs w:val="20"/>
        </w:rPr>
        <w:tab/>
        <w:t>development</w:t>
      </w:r>
    </w:p>
    <w:p w14:paraId="58BD4DEF" w14:textId="77777777" w:rsidR="00EC4F02" w:rsidRPr="00AB675F" w:rsidRDefault="00EC4F02" w:rsidP="00EC4F02">
      <w:pPr>
        <w:spacing w:before="120" w:after="120"/>
        <w:rPr>
          <w:rFonts w:ascii="Source Sans Pro Light" w:hAnsi="Source Sans Pro Light"/>
        </w:rPr>
      </w:pPr>
      <w:r w:rsidRPr="00AB675F">
        <w:rPr>
          <w:rFonts w:ascii="Source Sans Pro Light" w:hAnsi="Source Sans Pro Light" w:cs="Liberation Sans"/>
          <w:sz w:val="20"/>
          <w:szCs w:val="20"/>
        </w:rPr>
        <w:tab/>
        <w:t xml:space="preserve">Awards: </w:t>
      </w:r>
    </w:p>
    <w:p w14:paraId="7163B439" w14:textId="77777777" w:rsidR="00EC4F02" w:rsidRPr="00AB675F" w:rsidRDefault="00EC4F02" w:rsidP="00EC4F02">
      <w:pPr>
        <w:spacing w:before="120" w:after="120"/>
        <w:rPr>
          <w:rFonts w:ascii="Source Sans Pro Light" w:hAnsi="Source Sans Pro Light"/>
        </w:rPr>
      </w:pPr>
      <w:r w:rsidRPr="00AB675F">
        <w:rPr>
          <w:rFonts w:ascii="Source Sans Pro Light" w:hAnsi="Source Sans Pro Light" w:cs="Liberation Sans"/>
          <w:sz w:val="20"/>
          <w:szCs w:val="20"/>
        </w:rPr>
        <w:tab/>
        <w:t xml:space="preserve">Sponsored Prize for academic excellence for Digital Media Stage 1 [2019], Prime Minister´s </w:t>
      </w:r>
      <w:r w:rsidRPr="00AB675F">
        <w:rPr>
          <w:rFonts w:ascii="Source Sans Pro Light" w:hAnsi="Source Sans Pro Light" w:cs="Liberation Sans"/>
          <w:sz w:val="20"/>
          <w:szCs w:val="20"/>
        </w:rPr>
        <w:tab/>
        <w:t>Prize for academic excellence in the second year of high school [2015]</w:t>
      </w:r>
    </w:p>
    <w:p w14:paraId="1905DCDB" w14:textId="77777777" w:rsidR="00EC4F02" w:rsidRPr="00AB675F" w:rsidRDefault="00EC4F02" w:rsidP="00EC4F02">
      <w:pPr>
        <w:spacing w:before="120" w:after="120"/>
        <w:rPr>
          <w:rFonts w:ascii="Source Sans Pro Light" w:hAnsi="Source Sans Pro Light"/>
        </w:rPr>
      </w:pPr>
      <w:r w:rsidRPr="00AB675F">
        <w:rPr>
          <w:rFonts w:ascii="Source Sans Pro Light" w:hAnsi="Source Sans Pro Light" w:cs="Liberation Sans"/>
          <w:sz w:val="20"/>
          <w:szCs w:val="20"/>
        </w:rPr>
        <w:tab/>
        <w:t xml:space="preserve">Languages: </w:t>
      </w:r>
    </w:p>
    <w:p w14:paraId="10F671A3" w14:textId="77777777" w:rsidR="00EC4F02" w:rsidRPr="00AB675F" w:rsidRDefault="00EC4F02" w:rsidP="00EC4F02">
      <w:pPr>
        <w:spacing w:before="120" w:after="120"/>
        <w:rPr>
          <w:rFonts w:ascii="Source Sans Pro Light" w:hAnsi="Source Sans Pro Light"/>
        </w:rPr>
      </w:pPr>
      <w:r w:rsidRPr="00AB675F">
        <w:rPr>
          <w:rFonts w:ascii="Source Sans Pro Light" w:hAnsi="Source Sans Pro Light" w:cs="Liberation Sans"/>
          <w:sz w:val="20"/>
          <w:szCs w:val="20"/>
        </w:rPr>
        <w:tab/>
        <w:t>Polish (Native), English (IELTS Certificate Level C1 [2017]), French (Basic)</w:t>
      </w:r>
    </w:p>
    <w:p w14:paraId="597236E8" w14:textId="77777777" w:rsidR="00EC4F02" w:rsidRPr="00AB675F" w:rsidRDefault="00EC4F02" w:rsidP="00EC4F02">
      <w:pPr>
        <w:spacing w:before="240" w:after="120" w:line="240" w:lineRule="auto"/>
        <w:rPr>
          <w:rFonts w:ascii="Source Sans Pro Light" w:hAnsi="Source Sans Pro Light"/>
        </w:rPr>
      </w:pPr>
      <w:r w:rsidRPr="00AB675F">
        <w:rPr>
          <w:rFonts w:ascii="Source Sans Pro Light" w:hAnsi="Source Sans Pro Light" w:cs="Liberation Serif"/>
          <w:sz w:val="24"/>
          <w:szCs w:val="24"/>
        </w:rPr>
        <w:t>INTERESTS</w:t>
      </w:r>
    </w:p>
    <w:p w14:paraId="0DB14112" w14:textId="0974E015" w:rsidR="00EC4F02" w:rsidRPr="00AB675F" w:rsidRDefault="00EC4F02" w:rsidP="00EC4F02">
      <w:pPr>
        <w:spacing w:after="120" w:line="240" w:lineRule="auto"/>
        <w:rPr>
          <w:rFonts w:ascii="Source Sans Pro Light" w:hAnsi="Source Sans Pro Light"/>
        </w:rPr>
      </w:pPr>
      <w:r w:rsidRPr="00AB675F">
        <w:rPr>
          <w:rFonts w:ascii="Source Sans Pro Light" w:hAnsi="Source Sans Pro Light"/>
          <w:noProof/>
        </w:rPr>
        <mc:AlternateContent>
          <mc:Choice Requires="wps">
            <w:drawing>
              <wp:anchor distT="0" distB="0" distL="114300" distR="114300" simplePos="0" relativeHeight="251658241" behindDoc="0" locked="0" layoutInCell="1" allowOverlap="1" wp14:anchorId="3F729A84" wp14:editId="637E905B">
                <wp:simplePos x="0" y="0"/>
                <wp:positionH relativeFrom="column">
                  <wp:posOffset>0</wp:posOffset>
                </wp:positionH>
                <wp:positionV relativeFrom="paragraph">
                  <wp:posOffset>-75565</wp:posOffset>
                </wp:positionV>
                <wp:extent cx="6124575" cy="0"/>
                <wp:effectExtent l="9525" t="10160" r="9525" b="889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line">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58A8B67">
              <v:line id="Straight Connector 3"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from="0,-5.95pt" to="482.25pt,-5.95pt" w14:anchorId="79A7A0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"/>
            </w:pict>
          </mc:Fallback>
        </mc:AlternateContent>
      </w:r>
      <w:r w:rsidRPr="00AB675F">
        <w:rPr>
          <w:rFonts w:ascii="Source Sans Pro Light" w:hAnsi="Source Sans Pro Light" w:cs="Liberation Sans"/>
          <w:sz w:val="20"/>
          <w:szCs w:val="20"/>
        </w:rPr>
        <w:tab/>
        <w:t>Digital painting, horseback riding, hand-sewing, reading</w:t>
      </w:r>
    </w:p>
    <w:p w14:paraId="011BA771" w14:textId="281F0CF9" w:rsidR="00EC4F02" w:rsidRPr="00AB675F" w:rsidRDefault="00EC4F02" w:rsidP="00EC4F02">
      <w:pPr>
        <w:spacing w:before="240" w:after="120" w:line="240" w:lineRule="auto"/>
        <w:rPr>
          <w:rFonts w:ascii="Source Sans Pro Light" w:hAnsi="Source Sans Pro Light"/>
        </w:rPr>
      </w:pPr>
      <w:r w:rsidRPr="00AB675F">
        <w:rPr>
          <w:rFonts w:ascii="Source Sans Pro Light" w:hAnsi="Source Sans Pro Light" w:cs="Liberation Serif"/>
          <w:sz w:val="24"/>
          <w:szCs w:val="24"/>
        </w:rPr>
        <w:t>REFERENCES</w:t>
      </w:r>
    </w:p>
    <w:p w14:paraId="53A7F0FF" w14:textId="10341497" w:rsidR="00EC4F02" w:rsidRPr="00AB675F" w:rsidRDefault="00EC4F02" w:rsidP="76276C6E">
      <w:pPr>
        <w:spacing w:before="240" w:after="120" w:line="240" w:lineRule="auto"/>
        <w:rPr>
          <w:rFonts w:ascii="Source Sans Pro Light" w:hAnsi="Source Sans Pro Light"/>
        </w:rPr>
      </w:pPr>
      <w:r w:rsidRPr="00AB675F">
        <w:rPr>
          <w:rFonts w:ascii="Source Sans Pro Light" w:hAnsi="Source Sans Pro Light"/>
          <w:noProof/>
        </w:rPr>
        <mc:AlternateContent>
          <mc:Choice Requires="wps">
            <w:drawing>
              <wp:anchor distT="0" distB="0" distL="114300" distR="114300" simplePos="0" relativeHeight="251658240" behindDoc="0" locked="0" layoutInCell="1" allowOverlap="1" wp14:anchorId="1D400AF6" wp14:editId="2E728157">
                <wp:simplePos x="0" y="0"/>
                <wp:positionH relativeFrom="column">
                  <wp:posOffset>-9525</wp:posOffset>
                </wp:positionH>
                <wp:positionV relativeFrom="paragraph">
                  <wp:posOffset>-62865</wp:posOffset>
                </wp:positionV>
                <wp:extent cx="6124575" cy="0"/>
                <wp:effectExtent l="9525" t="13335" r="9525" b="571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line">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A395689">
              <v:line id="Straight Connector 1"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6mm" from="-.75pt,-4.95pt" to="481.5pt,-4.95pt" w14:anchorId="1ECA49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"/>
            </w:pict>
          </mc:Fallback>
        </mc:AlternateContent>
      </w:r>
      <w:r w:rsidRPr="00AB675F">
        <w:rPr>
          <w:rFonts w:ascii="Source Sans Pro Light" w:hAnsi="Source Sans Pro Light" w:cs="Liberation Sans"/>
          <w:sz w:val="20"/>
          <w:szCs w:val="20"/>
        </w:rPr>
        <w:tab/>
        <w:t>References available on request.</w:t>
      </w:r>
    </w:p>
    <w:p w14:paraId="6332AD77" w14:textId="77777777" w:rsidR="00ED01D3" w:rsidRPr="00AB675F" w:rsidRDefault="00ED01D3" w:rsidP="2F84E26C">
      <w:pPr>
        <w:spacing w:line="240" w:lineRule="auto"/>
        <w:rPr>
          <w:rFonts w:ascii="Source Sans Pro Light" w:eastAsia="Source Sans Pro Light" w:hAnsi="Source Sans Pro Light" w:cs="Source Sans Pro Light"/>
        </w:rPr>
      </w:pPr>
    </w:p>
    <w:p w14:paraId="62E5A9E2" w14:textId="77777777" w:rsidR="00ED01D3" w:rsidRPr="00AB675F" w:rsidRDefault="00ED01D3" w:rsidP="2F84E26C">
      <w:pPr>
        <w:spacing w:line="240" w:lineRule="auto"/>
        <w:rPr>
          <w:rFonts w:ascii="Source Sans Pro Light" w:eastAsia="Source Sans Pro Light" w:hAnsi="Source Sans Pro Light" w:cs="Source Sans Pro Light"/>
        </w:rPr>
      </w:pPr>
    </w:p>
    <w:p w14:paraId="1BE7B986" w14:textId="240CDF77" w:rsidR="004B3490" w:rsidRPr="00AB675F" w:rsidRDefault="004B3490" w:rsidP="004B3490">
      <w:pPr>
        <w:spacing w:line="240" w:lineRule="auto"/>
        <w:rPr>
          <w:rFonts w:ascii="Source Sans Pro Light" w:eastAsia="Source Sans Pro Light" w:hAnsi="Source Sans Pro Light" w:cs="Source Sans Pro Light"/>
        </w:rPr>
      </w:pPr>
    </w:p>
    <w:p w14:paraId="15F67CF1" w14:textId="6EE27E3C" w:rsidR="0FE170D0" w:rsidRPr="00AB675F" w:rsidRDefault="0FE170D0" w:rsidP="0FE170D0">
      <w:pPr>
        <w:spacing w:line="240" w:lineRule="auto"/>
        <w:rPr>
          <w:rFonts w:ascii="Source Sans Pro Light" w:eastAsia="Source Sans Pro Light" w:hAnsi="Source Sans Pro Light" w:cs="Source Sans Pro Light"/>
        </w:rPr>
      </w:pPr>
    </w:p>
    <w:p w14:paraId="52D8DE1C" w14:textId="77777777" w:rsidR="00935298" w:rsidRPr="00AB675F" w:rsidRDefault="00935298" w:rsidP="00935298">
      <w:pPr>
        <w:pStyle w:val="NoSpacing"/>
        <w:jc w:val="center"/>
        <w:rPr>
          <w:rFonts w:ascii="Source Sans Pro Light" w:hAnsi="Source Sans Pro Light" w:cs="Arial"/>
          <w:sz w:val="28"/>
          <w:szCs w:val="28"/>
        </w:rPr>
      </w:pPr>
      <w:commentRangeStart w:id="10"/>
      <w:r w:rsidRPr="00AB675F">
        <w:rPr>
          <w:rFonts w:ascii="Source Sans Pro Light" w:hAnsi="Source Sans Pro Light" w:cs="Arial"/>
          <w:sz w:val="28"/>
          <w:szCs w:val="28"/>
        </w:rPr>
        <w:t>Nicholas Rennie</w:t>
      </w:r>
    </w:p>
    <w:p w14:paraId="64CDA964" w14:textId="77777777" w:rsidR="00935298" w:rsidRPr="00AB675F" w:rsidRDefault="00935298" w:rsidP="00935298">
      <w:pPr>
        <w:pStyle w:val="NoSpacing"/>
        <w:jc w:val="center"/>
        <w:rPr>
          <w:rFonts w:ascii="Source Sans Pro Light" w:hAnsi="Source Sans Pro Light" w:cs="Arial"/>
        </w:rPr>
      </w:pPr>
      <w:r w:rsidRPr="00AB675F">
        <w:rPr>
          <w:rFonts w:ascii="Source Sans Pro Light" w:hAnsi="Source Sans Pro Light" w:cs="Arial"/>
        </w:rPr>
        <w:t xml:space="preserve">17 </w:t>
      </w:r>
      <w:proofErr w:type="spellStart"/>
      <w:r w:rsidRPr="00AB675F">
        <w:rPr>
          <w:rFonts w:ascii="Source Sans Pro Light" w:hAnsi="Source Sans Pro Light" w:cs="Arial"/>
        </w:rPr>
        <w:t>Montgarrie</w:t>
      </w:r>
      <w:proofErr w:type="spellEnd"/>
      <w:r w:rsidRPr="00AB675F">
        <w:rPr>
          <w:rFonts w:ascii="Source Sans Pro Light" w:hAnsi="Source Sans Pro Light" w:cs="Arial"/>
        </w:rPr>
        <w:t xml:space="preserve"> Road, Alford, Scotland, AB33 8AE</w:t>
      </w:r>
    </w:p>
    <w:p w14:paraId="40E85DA2" w14:textId="77777777" w:rsidR="00935298" w:rsidRPr="00AB675F" w:rsidRDefault="00935298" w:rsidP="00935298">
      <w:pPr>
        <w:pStyle w:val="NoSpacing"/>
        <w:jc w:val="center"/>
        <w:rPr>
          <w:rFonts w:ascii="Source Sans Pro Light" w:hAnsi="Source Sans Pro Light" w:cs="Arial"/>
        </w:rPr>
      </w:pPr>
      <w:r w:rsidRPr="00AB675F">
        <w:rPr>
          <w:rFonts w:ascii="Source Sans Pro Light" w:hAnsi="Source Sans Pro Light" w:cs="Arial"/>
        </w:rPr>
        <w:t>Mobile: 07769754576</w:t>
      </w:r>
    </w:p>
    <w:p w14:paraId="2D5CF6CE" w14:textId="77777777" w:rsidR="00935298" w:rsidRPr="00AB675F" w:rsidRDefault="00935298" w:rsidP="00935298">
      <w:pPr>
        <w:pStyle w:val="NoSpacing"/>
        <w:jc w:val="center"/>
        <w:rPr>
          <w:rFonts w:ascii="Source Sans Pro Light" w:hAnsi="Source Sans Pro Light" w:cs="Arial"/>
        </w:rPr>
      </w:pPr>
      <w:r w:rsidRPr="00AB675F">
        <w:rPr>
          <w:rFonts w:ascii="Source Sans Pro Light" w:hAnsi="Source Sans Pro Light" w:cs="Arial"/>
        </w:rPr>
        <w:t>Email: Nicholas.rennie02@gmail.com</w:t>
      </w:r>
    </w:p>
    <w:p w14:paraId="62750657" w14:textId="77777777" w:rsidR="00935298" w:rsidRPr="00AB675F" w:rsidRDefault="00935298" w:rsidP="00935298">
      <w:pPr>
        <w:pStyle w:val="NoSpacing"/>
        <w:jc w:val="center"/>
        <w:rPr>
          <w:rFonts w:ascii="Source Sans Pro Light" w:hAnsi="Source Sans Pro Light" w:cs="Arial"/>
        </w:rPr>
      </w:pPr>
      <w:r w:rsidRPr="00AB675F">
        <w:rPr>
          <w:rFonts w:ascii="Source Sans Pro Light" w:hAnsi="Source Sans Pro Light" w:cs="Arial"/>
        </w:rPr>
        <w:t>D.O.B: 02/06/2000</w:t>
      </w:r>
    </w:p>
    <w:p w14:paraId="3E8118B7" w14:textId="77777777" w:rsidR="00935298" w:rsidRPr="00AB675F" w:rsidRDefault="00935298" w:rsidP="00935298">
      <w:pPr>
        <w:pStyle w:val="NoSpacing"/>
        <w:pBdr>
          <w:bottom w:val="single" w:sz="12" w:space="1" w:color="auto"/>
        </w:pBdr>
        <w:jc w:val="center"/>
        <w:rPr>
          <w:rFonts w:ascii="Source Sans Pro Light" w:hAnsi="Source Sans Pro Light" w:cs="Arial"/>
        </w:rPr>
      </w:pPr>
    </w:p>
    <w:p w14:paraId="799DE78A" w14:textId="77777777" w:rsidR="00935298" w:rsidRPr="00AB675F" w:rsidRDefault="00935298" w:rsidP="00935298">
      <w:pPr>
        <w:pStyle w:val="NoSpacing"/>
        <w:jc w:val="both"/>
        <w:rPr>
          <w:rFonts w:ascii="Source Sans Pro Light" w:hAnsi="Source Sans Pro Light" w:cs="Arial"/>
        </w:rPr>
      </w:pPr>
    </w:p>
    <w:p w14:paraId="39C888C7" w14:textId="77777777" w:rsidR="00935298" w:rsidRPr="00AB675F" w:rsidRDefault="00935298" w:rsidP="00935298">
      <w:pPr>
        <w:pStyle w:val="NoSpacing"/>
        <w:jc w:val="both"/>
        <w:rPr>
          <w:rFonts w:ascii="Source Sans Pro Light" w:hAnsi="Source Sans Pro Light" w:cs="Arial"/>
        </w:rPr>
      </w:pPr>
    </w:p>
    <w:p w14:paraId="5D3406A5" w14:textId="77777777" w:rsidR="00935298" w:rsidRPr="00AB675F" w:rsidRDefault="00935298" w:rsidP="00935298">
      <w:pPr>
        <w:pStyle w:val="NoSpacing"/>
        <w:jc w:val="both"/>
        <w:rPr>
          <w:rFonts w:ascii="Source Sans Pro Light" w:hAnsi="Source Sans Pro Light" w:cs="Arial"/>
        </w:rPr>
      </w:pPr>
      <w:r w:rsidRPr="00AB675F">
        <w:rPr>
          <w:rFonts w:ascii="Source Sans Pro Light" w:hAnsi="Source Sans Pro Light" w:cs="Arial"/>
        </w:rPr>
        <w:t>PERSONAL STATEMENT</w:t>
      </w:r>
    </w:p>
    <w:p w14:paraId="3649CBC4" w14:textId="73205DB8" w:rsidR="00935298" w:rsidRPr="00AB675F" w:rsidRDefault="00935298" w:rsidP="00935298">
      <w:pPr>
        <w:widowControl w:val="0"/>
        <w:tabs>
          <w:tab w:val="left" w:pos="220"/>
          <w:tab w:val="left" w:pos="720"/>
        </w:tabs>
        <w:autoSpaceDE w:val="0"/>
        <w:autoSpaceDN w:val="0"/>
        <w:adjustRightInd w:val="0"/>
        <w:rPr>
          <w:rFonts w:ascii="Source Sans Pro Light" w:hAnsi="Source Sans Pro Light" w:cs="Arial"/>
          <w:color w:val="1A1A1A"/>
        </w:rPr>
      </w:pPr>
      <w:r w:rsidRPr="00AB675F">
        <w:rPr>
          <w:rFonts w:ascii="Source Sans Pro Light" w:hAnsi="Source Sans Pro Light" w:cs="Arial"/>
        </w:rPr>
        <w:t>I am a very innovative, enthusiastic and outgoing individual who always strives to achieve tasks to the best of my ability. I am a friendly and professional person that finds myself being able to establish long-term, positive and fun relationships with managers, co-workers and customers.  Being a very flexible worker means I find it easy to learn new skills, develop existing ones and adapt quickly to changes within the workplace. I am a very articulate communicator when both enthusiastically leading a team and contributing to one, I also enjoy making decisions and implementing new ideas.</w:t>
      </w:r>
      <w:r w:rsidRPr="00AB675F">
        <w:rPr>
          <w:rFonts w:ascii="Source Sans Pro Light" w:hAnsi="Source Sans Pro Light" w:cs="Arial"/>
          <w:color w:val="1A1A1A"/>
        </w:rPr>
        <w:t xml:space="preserve"> Combining my passion and interest for meeting and interacting with new people I naturally find myself promoting products very easily to customers. I pay very close attention to detail, which helps me to achieve deadlines and have a natural ability to work well under pressure.</w:t>
      </w:r>
    </w:p>
    <w:p w14:paraId="481AFE09" w14:textId="77777777" w:rsidR="00935298" w:rsidRPr="00AB675F" w:rsidRDefault="00935298" w:rsidP="00935298">
      <w:pPr>
        <w:pStyle w:val="NoSpacing"/>
        <w:jc w:val="both"/>
        <w:rPr>
          <w:rFonts w:ascii="Source Sans Pro Light" w:hAnsi="Source Sans Pro Light" w:cs="Arial"/>
        </w:rPr>
      </w:pPr>
      <w:r w:rsidRPr="00AB675F">
        <w:rPr>
          <w:rFonts w:ascii="Source Sans Pro Light" w:hAnsi="Source Sans Pro Light" w:cs="Arial"/>
        </w:rPr>
        <w:t>EDUCATION</w:t>
      </w:r>
    </w:p>
    <w:p w14:paraId="4E908552" w14:textId="77777777" w:rsidR="00935298" w:rsidRPr="00AB675F" w:rsidRDefault="00935298" w:rsidP="00935298">
      <w:pPr>
        <w:pStyle w:val="NoSpacing"/>
        <w:jc w:val="both"/>
        <w:rPr>
          <w:rFonts w:ascii="Source Sans Pro Light" w:hAnsi="Source Sans Pro Light" w:cs="Arial"/>
          <w:sz w:val="24"/>
          <w:szCs w:val="24"/>
        </w:rPr>
      </w:pPr>
      <w:r w:rsidRPr="00AB675F">
        <w:rPr>
          <w:rFonts w:ascii="Source Sans Pro Light" w:hAnsi="Source Sans Pro Light" w:cs="Arial"/>
          <w:sz w:val="24"/>
          <w:szCs w:val="24"/>
        </w:rPr>
        <w:t>Attended Alford Academy (Alford, Aberdeenshire):</w:t>
      </w:r>
    </w:p>
    <w:p w14:paraId="195783C4" w14:textId="77777777" w:rsidR="00935298" w:rsidRPr="00AB675F" w:rsidRDefault="00935298" w:rsidP="00935298">
      <w:pPr>
        <w:pStyle w:val="NoSpacing"/>
        <w:jc w:val="both"/>
        <w:rPr>
          <w:rFonts w:ascii="Source Sans Pro Light" w:hAnsi="Source Sans Pro Light" w:cs="Arial"/>
          <w:sz w:val="24"/>
          <w:szCs w:val="24"/>
        </w:rPr>
      </w:pPr>
      <w:r w:rsidRPr="00AB675F">
        <w:rPr>
          <w:rFonts w:ascii="Source Sans Pro Light" w:hAnsi="Source Sans Pro Light" w:cs="Arial"/>
          <w:sz w:val="24"/>
          <w:szCs w:val="24"/>
        </w:rPr>
        <w:t>National 5 (2016);</w:t>
      </w:r>
    </w:p>
    <w:p w14:paraId="4D66BC09" w14:textId="77777777" w:rsidR="00935298" w:rsidRPr="00AB675F" w:rsidRDefault="00935298" w:rsidP="00935298">
      <w:pPr>
        <w:pStyle w:val="NoSpacing"/>
        <w:jc w:val="both"/>
        <w:rPr>
          <w:rFonts w:ascii="Source Sans Pro Light" w:hAnsi="Source Sans Pro Light" w:cs="Arial"/>
          <w:sz w:val="24"/>
          <w:szCs w:val="24"/>
        </w:rPr>
      </w:pPr>
      <w:r w:rsidRPr="00AB675F">
        <w:rPr>
          <w:rFonts w:ascii="Source Sans Pro Light" w:hAnsi="Source Sans Pro Light" w:cs="Arial"/>
          <w:sz w:val="24"/>
          <w:szCs w:val="24"/>
        </w:rPr>
        <w:t>Maths - B</w:t>
      </w:r>
    </w:p>
    <w:p w14:paraId="79488A32" w14:textId="77777777" w:rsidR="00935298" w:rsidRPr="00AB675F" w:rsidRDefault="00935298" w:rsidP="00935298">
      <w:pPr>
        <w:pStyle w:val="NoSpacing"/>
        <w:jc w:val="both"/>
        <w:rPr>
          <w:rFonts w:ascii="Source Sans Pro Light" w:hAnsi="Source Sans Pro Light" w:cs="Arial"/>
          <w:sz w:val="24"/>
          <w:szCs w:val="24"/>
        </w:rPr>
      </w:pPr>
      <w:r w:rsidRPr="00AB675F">
        <w:rPr>
          <w:rFonts w:ascii="Source Sans Pro Light" w:hAnsi="Source Sans Pro Light" w:cs="Arial"/>
          <w:sz w:val="24"/>
          <w:szCs w:val="24"/>
        </w:rPr>
        <w:t>English - C</w:t>
      </w:r>
    </w:p>
    <w:p w14:paraId="6EEA93B3" w14:textId="77777777" w:rsidR="00935298" w:rsidRPr="00AB675F" w:rsidRDefault="00935298" w:rsidP="00935298">
      <w:pPr>
        <w:pStyle w:val="NoSpacing"/>
        <w:jc w:val="both"/>
        <w:rPr>
          <w:rFonts w:ascii="Source Sans Pro Light" w:hAnsi="Source Sans Pro Light" w:cs="Arial"/>
          <w:sz w:val="24"/>
          <w:szCs w:val="24"/>
        </w:rPr>
      </w:pPr>
      <w:r w:rsidRPr="00AB675F">
        <w:rPr>
          <w:rFonts w:ascii="Source Sans Pro Light" w:hAnsi="Source Sans Pro Light" w:cs="Arial"/>
          <w:sz w:val="24"/>
          <w:szCs w:val="24"/>
        </w:rPr>
        <w:t>Graphic Communication - C</w:t>
      </w:r>
    </w:p>
    <w:p w14:paraId="38313DD4" w14:textId="77777777" w:rsidR="00935298" w:rsidRPr="00AB675F" w:rsidRDefault="00935298" w:rsidP="00935298">
      <w:pPr>
        <w:pStyle w:val="NoSpacing"/>
        <w:jc w:val="both"/>
        <w:rPr>
          <w:rFonts w:ascii="Source Sans Pro Light" w:hAnsi="Source Sans Pro Light" w:cs="Arial"/>
          <w:sz w:val="24"/>
          <w:szCs w:val="24"/>
        </w:rPr>
      </w:pPr>
      <w:r w:rsidRPr="00AB675F">
        <w:rPr>
          <w:rFonts w:ascii="Source Sans Pro Light" w:hAnsi="Source Sans Pro Light" w:cs="Arial"/>
          <w:sz w:val="24"/>
          <w:szCs w:val="24"/>
        </w:rPr>
        <w:t>Physics - B</w:t>
      </w:r>
    </w:p>
    <w:p w14:paraId="541DB4F9" w14:textId="77777777" w:rsidR="00935298" w:rsidRPr="00AB675F" w:rsidRDefault="00935298" w:rsidP="00935298">
      <w:pPr>
        <w:pStyle w:val="NoSpacing"/>
        <w:jc w:val="both"/>
        <w:rPr>
          <w:rFonts w:ascii="Source Sans Pro Light" w:hAnsi="Source Sans Pro Light" w:cs="Arial"/>
          <w:sz w:val="24"/>
          <w:szCs w:val="24"/>
        </w:rPr>
      </w:pPr>
      <w:r w:rsidRPr="00AB675F">
        <w:rPr>
          <w:rFonts w:ascii="Source Sans Pro Light" w:hAnsi="Source Sans Pro Light" w:cs="Arial"/>
          <w:sz w:val="24"/>
          <w:szCs w:val="24"/>
        </w:rPr>
        <w:t>Physical Education - C</w:t>
      </w:r>
    </w:p>
    <w:p w14:paraId="12B48ED3" w14:textId="77777777" w:rsidR="00935298" w:rsidRPr="00AB675F" w:rsidRDefault="00935298" w:rsidP="00935298">
      <w:pPr>
        <w:pStyle w:val="NoSpacing"/>
        <w:jc w:val="both"/>
        <w:rPr>
          <w:rFonts w:ascii="Source Sans Pro Light" w:hAnsi="Source Sans Pro Light" w:cs="Arial"/>
          <w:sz w:val="24"/>
          <w:szCs w:val="24"/>
        </w:rPr>
      </w:pPr>
      <w:r w:rsidRPr="00AB675F">
        <w:rPr>
          <w:rFonts w:ascii="Source Sans Pro Light" w:hAnsi="Source Sans Pro Light" w:cs="Arial"/>
          <w:sz w:val="24"/>
          <w:szCs w:val="24"/>
        </w:rPr>
        <w:t>Computing Science - A</w:t>
      </w:r>
    </w:p>
    <w:p w14:paraId="33D7EA61" w14:textId="77777777" w:rsidR="00935298" w:rsidRPr="00AB675F" w:rsidRDefault="00935298" w:rsidP="00935298">
      <w:pPr>
        <w:pStyle w:val="NoSpacing"/>
        <w:jc w:val="both"/>
        <w:rPr>
          <w:rFonts w:ascii="Source Sans Pro Light" w:hAnsi="Source Sans Pro Light" w:cs="Arial"/>
          <w:sz w:val="24"/>
          <w:szCs w:val="24"/>
        </w:rPr>
      </w:pPr>
    </w:p>
    <w:p w14:paraId="7D4747C7" w14:textId="77777777" w:rsidR="00935298" w:rsidRPr="00AB675F" w:rsidRDefault="00935298" w:rsidP="00935298">
      <w:pPr>
        <w:pStyle w:val="NoSpacing"/>
        <w:jc w:val="both"/>
        <w:rPr>
          <w:rFonts w:ascii="Source Sans Pro Light" w:hAnsi="Source Sans Pro Light" w:cs="Arial"/>
          <w:sz w:val="24"/>
          <w:szCs w:val="24"/>
        </w:rPr>
      </w:pPr>
      <w:r w:rsidRPr="00AB675F">
        <w:rPr>
          <w:rFonts w:ascii="Source Sans Pro Light" w:hAnsi="Source Sans Pro Light" w:cs="Arial"/>
          <w:sz w:val="24"/>
          <w:szCs w:val="24"/>
        </w:rPr>
        <w:t>Higher (2017-2018);</w:t>
      </w:r>
    </w:p>
    <w:p w14:paraId="32999481" w14:textId="77777777" w:rsidR="00935298" w:rsidRPr="00AB675F" w:rsidRDefault="00935298" w:rsidP="00935298">
      <w:pPr>
        <w:pStyle w:val="NoSpacing"/>
        <w:jc w:val="both"/>
        <w:rPr>
          <w:rFonts w:ascii="Source Sans Pro Light" w:hAnsi="Source Sans Pro Light" w:cs="Arial"/>
          <w:sz w:val="24"/>
          <w:szCs w:val="24"/>
        </w:rPr>
      </w:pPr>
      <w:r w:rsidRPr="00AB675F">
        <w:rPr>
          <w:rFonts w:ascii="Source Sans Pro Light" w:hAnsi="Source Sans Pro Light" w:cs="Arial"/>
          <w:sz w:val="24"/>
          <w:szCs w:val="24"/>
        </w:rPr>
        <w:t>Computing Science – B</w:t>
      </w:r>
    </w:p>
    <w:p w14:paraId="48E2F267" w14:textId="77777777" w:rsidR="00935298" w:rsidRPr="00AB675F" w:rsidRDefault="00935298" w:rsidP="00935298">
      <w:pPr>
        <w:pStyle w:val="NoSpacing"/>
        <w:jc w:val="both"/>
        <w:rPr>
          <w:rFonts w:ascii="Source Sans Pro Light" w:hAnsi="Source Sans Pro Light" w:cs="Arial"/>
          <w:sz w:val="24"/>
          <w:szCs w:val="24"/>
        </w:rPr>
      </w:pPr>
      <w:r w:rsidRPr="00AB675F">
        <w:rPr>
          <w:rFonts w:ascii="Source Sans Pro Light" w:hAnsi="Source Sans Pro Light" w:cs="Arial"/>
          <w:sz w:val="24"/>
          <w:szCs w:val="24"/>
        </w:rPr>
        <w:t>Graphic Communication – C</w:t>
      </w:r>
    </w:p>
    <w:p w14:paraId="457A3594" w14:textId="77777777" w:rsidR="00935298" w:rsidRPr="00AB675F" w:rsidRDefault="00935298" w:rsidP="00935298">
      <w:pPr>
        <w:pStyle w:val="NoSpacing"/>
        <w:jc w:val="both"/>
        <w:rPr>
          <w:rFonts w:ascii="Source Sans Pro Light" w:hAnsi="Source Sans Pro Light" w:cs="Arial"/>
          <w:sz w:val="24"/>
          <w:szCs w:val="24"/>
        </w:rPr>
      </w:pPr>
      <w:r w:rsidRPr="00AB675F">
        <w:rPr>
          <w:rFonts w:ascii="Source Sans Pro Light" w:hAnsi="Source Sans Pro Light" w:cs="Arial"/>
          <w:sz w:val="24"/>
          <w:szCs w:val="24"/>
        </w:rPr>
        <w:t>Business Management - C</w:t>
      </w:r>
    </w:p>
    <w:p w14:paraId="7C6658A3" w14:textId="77777777" w:rsidR="00935298" w:rsidRPr="00AB675F" w:rsidRDefault="00935298" w:rsidP="00935298">
      <w:pPr>
        <w:pStyle w:val="NoSpacing"/>
        <w:jc w:val="both"/>
        <w:rPr>
          <w:rFonts w:ascii="Source Sans Pro Light" w:hAnsi="Source Sans Pro Light" w:cs="Arial"/>
          <w:sz w:val="24"/>
          <w:szCs w:val="24"/>
        </w:rPr>
      </w:pPr>
      <w:r w:rsidRPr="00AB675F">
        <w:rPr>
          <w:rFonts w:ascii="Source Sans Pro Light" w:hAnsi="Source Sans Pro Light" w:cs="Arial"/>
          <w:sz w:val="24"/>
          <w:szCs w:val="24"/>
        </w:rPr>
        <w:t>Maths - C</w:t>
      </w:r>
    </w:p>
    <w:p w14:paraId="7D63584D" w14:textId="77777777" w:rsidR="00935298" w:rsidRPr="00AB675F" w:rsidRDefault="00935298" w:rsidP="00935298">
      <w:pPr>
        <w:pStyle w:val="NoSpacing"/>
        <w:jc w:val="both"/>
        <w:rPr>
          <w:rFonts w:ascii="Source Sans Pro Light" w:hAnsi="Source Sans Pro Light" w:cs="Arial"/>
          <w:sz w:val="24"/>
          <w:szCs w:val="24"/>
        </w:rPr>
      </w:pPr>
      <w:r w:rsidRPr="00AB675F">
        <w:rPr>
          <w:rFonts w:ascii="Source Sans Pro Light" w:hAnsi="Source Sans Pro Light" w:cs="Arial"/>
          <w:sz w:val="24"/>
          <w:szCs w:val="24"/>
        </w:rPr>
        <w:t>Physics - C</w:t>
      </w:r>
    </w:p>
    <w:p w14:paraId="673F822C" w14:textId="77777777" w:rsidR="00935298" w:rsidRPr="00AB675F" w:rsidRDefault="00935298" w:rsidP="00935298">
      <w:pPr>
        <w:pStyle w:val="NoSpacing"/>
        <w:jc w:val="both"/>
        <w:rPr>
          <w:rFonts w:ascii="Source Sans Pro Light" w:hAnsi="Source Sans Pro Light" w:cs="Arial"/>
          <w:sz w:val="24"/>
          <w:szCs w:val="24"/>
        </w:rPr>
      </w:pPr>
    </w:p>
    <w:p w14:paraId="0A71CA19" w14:textId="77777777" w:rsidR="00935298" w:rsidRPr="00AB675F" w:rsidRDefault="00935298" w:rsidP="00935298">
      <w:pPr>
        <w:pStyle w:val="NoSpacing"/>
        <w:jc w:val="both"/>
        <w:rPr>
          <w:rFonts w:ascii="Source Sans Pro Light" w:hAnsi="Source Sans Pro Light" w:cs="Arial"/>
          <w:sz w:val="24"/>
          <w:szCs w:val="24"/>
        </w:rPr>
      </w:pPr>
      <w:r w:rsidRPr="00AB675F">
        <w:rPr>
          <w:rFonts w:ascii="Source Sans Pro Light" w:hAnsi="Source Sans Pro Light" w:cs="Arial"/>
          <w:sz w:val="24"/>
          <w:szCs w:val="24"/>
        </w:rPr>
        <w:t>FURTHER EDUCATION</w:t>
      </w:r>
    </w:p>
    <w:p w14:paraId="4A62DB14" w14:textId="77777777" w:rsidR="00935298" w:rsidRPr="00AB675F" w:rsidRDefault="00935298" w:rsidP="00935298">
      <w:pPr>
        <w:pStyle w:val="NoSpacing"/>
        <w:jc w:val="both"/>
        <w:rPr>
          <w:rFonts w:ascii="Source Sans Pro Light" w:hAnsi="Source Sans Pro Light" w:cs="Arial"/>
        </w:rPr>
      </w:pPr>
    </w:p>
    <w:p w14:paraId="4D7B585F" w14:textId="77777777" w:rsidR="00935298" w:rsidRPr="00AB675F" w:rsidRDefault="00935298" w:rsidP="00935298">
      <w:pPr>
        <w:pStyle w:val="NoSpacing"/>
        <w:jc w:val="both"/>
        <w:rPr>
          <w:rFonts w:ascii="Source Sans Pro Light" w:hAnsi="Source Sans Pro Light" w:cs="Arial"/>
        </w:rPr>
      </w:pPr>
      <w:r w:rsidRPr="00AB675F">
        <w:rPr>
          <w:rFonts w:ascii="Source Sans Pro Light" w:hAnsi="Source Sans Pro Light" w:cs="Arial"/>
        </w:rPr>
        <w:t xml:space="preserve">I am currently ongoing study towards a </w:t>
      </w:r>
      <w:proofErr w:type="spellStart"/>
      <w:r w:rsidRPr="00AB675F">
        <w:rPr>
          <w:rFonts w:ascii="Source Sans Pro Light" w:hAnsi="Source Sans Pro Light" w:cs="Arial"/>
        </w:rPr>
        <w:t>Bsc</w:t>
      </w:r>
      <w:proofErr w:type="spellEnd"/>
      <w:r w:rsidRPr="00AB675F">
        <w:rPr>
          <w:rFonts w:ascii="Source Sans Pro Light" w:hAnsi="Source Sans Pro Light" w:cs="Arial"/>
        </w:rPr>
        <w:t xml:space="preserve"> of Computer Science at Robert Gordons University where I am currently in my 2</w:t>
      </w:r>
      <w:r w:rsidRPr="00AB675F">
        <w:rPr>
          <w:rFonts w:ascii="Source Sans Pro Light" w:hAnsi="Source Sans Pro Light" w:cs="Arial"/>
          <w:vertAlign w:val="superscript"/>
        </w:rPr>
        <w:t xml:space="preserve">nd </w:t>
      </w:r>
      <w:r w:rsidRPr="00AB675F">
        <w:rPr>
          <w:rFonts w:ascii="Source Sans Pro Light" w:hAnsi="Source Sans Pro Light" w:cs="Arial"/>
        </w:rPr>
        <w:t>year</w:t>
      </w:r>
    </w:p>
    <w:p w14:paraId="0FFA00A4" w14:textId="77777777" w:rsidR="00935298" w:rsidRPr="00AB675F" w:rsidRDefault="00935298" w:rsidP="00935298">
      <w:pPr>
        <w:pStyle w:val="NoSpacing"/>
        <w:jc w:val="both"/>
        <w:rPr>
          <w:rFonts w:ascii="Source Sans Pro Light" w:hAnsi="Source Sans Pro Light" w:cs="Arial"/>
        </w:rPr>
      </w:pPr>
    </w:p>
    <w:p w14:paraId="04F75C0A" w14:textId="77777777" w:rsidR="00935298" w:rsidRPr="00AB675F" w:rsidRDefault="00935298" w:rsidP="00935298">
      <w:pPr>
        <w:pStyle w:val="NoSpacing"/>
        <w:jc w:val="both"/>
        <w:rPr>
          <w:rFonts w:ascii="Source Sans Pro Light" w:hAnsi="Source Sans Pro Light" w:cs="Arial"/>
        </w:rPr>
      </w:pPr>
      <w:r w:rsidRPr="00AB675F">
        <w:rPr>
          <w:rFonts w:ascii="Source Sans Pro Light" w:hAnsi="Source Sans Pro Light" w:cs="Arial"/>
        </w:rPr>
        <w:t>EMPLOYMENT</w:t>
      </w:r>
    </w:p>
    <w:p w14:paraId="2092918C" w14:textId="77777777" w:rsidR="00935298" w:rsidRPr="00AB675F" w:rsidRDefault="00935298" w:rsidP="00935298">
      <w:pPr>
        <w:pStyle w:val="NoSpacing"/>
        <w:jc w:val="both"/>
        <w:rPr>
          <w:rFonts w:ascii="Source Sans Pro Light" w:hAnsi="Source Sans Pro Light" w:cs="Arial"/>
        </w:rPr>
      </w:pPr>
    </w:p>
    <w:p w14:paraId="31E67E41" w14:textId="77777777" w:rsidR="00935298" w:rsidRPr="00AB675F" w:rsidRDefault="00935298" w:rsidP="00935298">
      <w:pPr>
        <w:rPr>
          <w:rFonts w:ascii="Source Sans Pro Light" w:hAnsi="Source Sans Pro Light" w:cs="Arial"/>
        </w:rPr>
      </w:pPr>
      <w:r w:rsidRPr="00AB675F">
        <w:rPr>
          <w:rFonts w:ascii="Source Sans Pro Light" w:hAnsi="Source Sans Pro Light" w:cs="Arial"/>
        </w:rPr>
        <w:t>Sales assistant/Supervisor: August 2016 - September 2017</w:t>
      </w:r>
    </w:p>
    <w:p w14:paraId="24778273" w14:textId="6E7238DB" w:rsidR="00935298" w:rsidRPr="00AB675F" w:rsidRDefault="00935298" w:rsidP="00935298">
      <w:pPr>
        <w:pStyle w:val="NoSpacing"/>
        <w:jc w:val="both"/>
        <w:rPr>
          <w:rFonts w:ascii="Source Sans Pro Light" w:hAnsi="Source Sans Pro Light" w:cs="Arial"/>
          <w:sz w:val="24"/>
          <w:szCs w:val="24"/>
        </w:rPr>
      </w:pPr>
      <w:r w:rsidRPr="00AB675F">
        <w:rPr>
          <w:rFonts w:ascii="Source Sans Pro Light" w:hAnsi="Source Sans Pro Light" w:cs="Arial"/>
          <w:sz w:val="24"/>
          <w:szCs w:val="24"/>
        </w:rPr>
        <w:t>I worked as a sales assistant at Icon Stores convenience store for just over a year, before this I worked in the same position at this store but under different owners. My duties included creating window displays, helping with the book keep, assisting customers with their queries and purchases, cash handling, dealing with telephone enquiries and stock taking. Having had this job, I have gained a very good work ethic and understand the responsibilities of holding a part time job. I achieved understanding the importance of good communication and teamwork to hit sales targets and to provide very good customer service.</w:t>
      </w:r>
    </w:p>
    <w:p w14:paraId="17D432D9" w14:textId="77777777" w:rsidR="00935298" w:rsidRPr="00AB675F" w:rsidRDefault="00935298" w:rsidP="00935298">
      <w:pPr>
        <w:rPr>
          <w:rFonts w:ascii="Source Sans Pro Light" w:hAnsi="Source Sans Pro Light" w:cs="Arial"/>
        </w:rPr>
      </w:pPr>
      <w:r w:rsidRPr="00AB675F">
        <w:rPr>
          <w:rFonts w:ascii="Source Sans Pro Light" w:hAnsi="Source Sans Pro Light" w:cs="Arial"/>
        </w:rPr>
        <w:t>Cashier: September 2017 – September 2018</w:t>
      </w:r>
    </w:p>
    <w:p w14:paraId="5D91DFEA" w14:textId="3A99E5B2" w:rsidR="00935298" w:rsidRPr="00AB675F" w:rsidRDefault="00935298" w:rsidP="00935298">
      <w:pPr>
        <w:rPr>
          <w:rFonts w:ascii="Source Sans Pro Light" w:hAnsi="Source Sans Pro Light" w:cs="Arial"/>
        </w:rPr>
      </w:pPr>
      <w:r w:rsidRPr="00AB675F">
        <w:rPr>
          <w:rFonts w:ascii="Source Sans Pro Light" w:hAnsi="Source Sans Pro Light" w:cs="Arial"/>
        </w:rPr>
        <w:t xml:space="preserve">I have also worked as a cashier at my local Indian Takeaway where my duties consisted of Cleaning, taking orders, money handling, handling food and telephone orders. From this part time </w:t>
      </w:r>
      <w:proofErr w:type="gramStart"/>
      <w:r w:rsidRPr="00AB675F">
        <w:rPr>
          <w:rFonts w:ascii="Source Sans Pro Light" w:hAnsi="Source Sans Pro Light" w:cs="Arial"/>
        </w:rPr>
        <w:t>job</w:t>
      </w:r>
      <w:proofErr w:type="gramEnd"/>
      <w:r w:rsidRPr="00AB675F">
        <w:rPr>
          <w:rFonts w:ascii="Source Sans Pro Light" w:hAnsi="Source Sans Pro Light" w:cs="Arial"/>
        </w:rPr>
        <w:t xml:space="preserve"> I learned how to perform efficiently and quickly under pressure on the busy nights of the week and work together with my colleagues to ensure quality of service.</w:t>
      </w:r>
    </w:p>
    <w:p w14:paraId="416B32A2" w14:textId="77777777" w:rsidR="00935298" w:rsidRPr="00AB675F" w:rsidRDefault="00935298" w:rsidP="00935298">
      <w:pPr>
        <w:rPr>
          <w:rFonts w:ascii="Source Sans Pro Light" w:hAnsi="Source Sans Pro Light" w:cs="Arial"/>
        </w:rPr>
      </w:pPr>
    </w:p>
    <w:p w14:paraId="4BA8C0C1" w14:textId="77777777" w:rsidR="00935298" w:rsidRPr="00AB675F" w:rsidRDefault="00935298" w:rsidP="00935298">
      <w:pPr>
        <w:rPr>
          <w:rFonts w:ascii="Source Sans Pro Light" w:hAnsi="Source Sans Pro Light" w:cs="Arial"/>
        </w:rPr>
      </w:pPr>
    </w:p>
    <w:p w14:paraId="4047EBD3" w14:textId="4882594D" w:rsidR="00935298" w:rsidRPr="00AB675F" w:rsidRDefault="00935298" w:rsidP="00935298">
      <w:pPr>
        <w:rPr>
          <w:rFonts w:ascii="Source Sans Pro Light" w:hAnsi="Source Sans Pro Light" w:cs="Arial"/>
        </w:rPr>
      </w:pPr>
      <w:r w:rsidRPr="00AB675F">
        <w:rPr>
          <w:rFonts w:ascii="Source Sans Pro Light" w:hAnsi="Source Sans Pro Light" w:cs="Arial"/>
        </w:rPr>
        <w:t>Train Guard: April 2017 – October 2017</w:t>
      </w:r>
    </w:p>
    <w:p w14:paraId="79615634" w14:textId="36D29859" w:rsidR="00935298" w:rsidRPr="00AB675F" w:rsidRDefault="00935298" w:rsidP="00935298">
      <w:pPr>
        <w:rPr>
          <w:rFonts w:ascii="Source Sans Pro Light" w:hAnsi="Source Sans Pro Light" w:cs="Arial"/>
        </w:rPr>
      </w:pPr>
      <w:r w:rsidRPr="00AB675F">
        <w:rPr>
          <w:rFonts w:ascii="Source Sans Pro Light" w:hAnsi="Source Sans Pro Light" w:cs="Arial"/>
        </w:rPr>
        <w:t>During the spring and summer I worked as a train guard at my local historic railway where my duties were interacting with customers, handling money, decoupling and recoupling the train and assisting with problems that would arise from the train, this job also helped teach me how to work In a team as it was necessary to ensure customer safety on board the train and on the platforms.</w:t>
      </w:r>
    </w:p>
    <w:p w14:paraId="2634F35E" w14:textId="77777777" w:rsidR="00935298" w:rsidRPr="00AB675F" w:rsidRDefault="00935298" w:rsidP="00935298">
      <w:pPr>
        <w:pStyle w:val="NoSpacing"/>
        <w:jc w:val="both"/>
        <w:rPr>
          <w:rFonts w:ascii="Source Sans Pro Light" w:hAnsi="Source Sans Pro Light" w:cs="Arial"/>
        </w:rPr>
      </w:pPr>
      <w:r w:rsidRPr="00AB675F">
        <w:rPr>
          <w:rFonts w:ascii="Source Sans Pro Light" w:hAnsi="Source Sans Pro Light" w:cs="Arial"/>
        </w:rPr>
        <w:t>ACHIEVEMENTS</w:t>
      </w:r>
    </w:p>
    <w:p w14:paraId="586914F8" w14:textId="77777777" w:rsidR="00935298" w:rsidRPr="00AB675F" w:rsidRDefault="00935298" w:rsidP="00935298">
      <w:pPr>
        <w:pStyle w:val="NoSpacing"/>
        <w:jc w:val="both"/>
        <w:rPr>
          <w:rFonts w:ascii="Source Sans Pro Light" w:hAnsi="Source Sans Pro Light" w:cs="Arial"/>
          <w:sz w:val="24"/>
          <w:szCs w:val="24"/>
        </w:rPr>
      </w:pPr>
      <w:r w:rsidRPr="00AB675F">
        <w:rPr>
          <w:rFonts w:ascii="Source Sans Pro Light" w:hAnsi="Source Sans Pro Light" w:cs="Arial"/>
          <w:sz w:val="24"/>
          <w:szCs w:val="24"/>
        </w:rPr>
        <w:t>I currently Hold a first degree black belt in Choi Kwang Do where I have also been trained to be an Assistant Instructor, during classes I would teach the younger students their techniques and assist with any problems, this has helped teach me how to be a strong leader and a patient person when dealing with others.</w:t>
      </w:r>
    </w:p>
    <w:p w14:paraId="00CC95C5" w14:textId="77777777" w:rsidR="00ED01D3" w:rsidRPr="00AB675F" w:rsidRDefault="00ED01D3" w:rsidP="2F84E26C">
      <w:pPr>
        <w:spacing w:line="240" w:lineRule="auto"/>
        <w:rPr>
          <w:rFonts w:ascii="Source Sans Pro Light" w:eastAsia="Source Sans Pro Light" w:hAnsi="Source Sans Pro Light" w:cs="Arial"/>
        </w:rPr>
      </w:pPr>
    </w:p>
    <w:p w14:paraId="44DD43C7" w14:textId="77777777" w:rsidR="00220D69" w:rsidRPr="00AB675F" w:rsidRDefault="00220D69" w:rsidP="00220D69">
      <w:pPr>
        <w:rPr>
          <w:rFonts w:ascii="Source Sans Pro Light" w:hAnsi="Source Sans Pro Light" w:cs="Arial"/>
        </w:rPr>
      </w:pPr>
      <w:r w:rsidRPr="00AB675F">
        <w:rPr>
          <w:rFonts w:ascii="Source Sans Pro Light" w:eastAsia="Arial" w:hAnsi="Source Sans Pro Light" w:cs="Arial"/>
          <w:sz w:val="24"/>
          <w:szCs w:val="24"/>
        </w:rPr>
        <w:t>REFERENCES</w:t>
      </w:r>
    </w:p>
    <w:p w14:paraId="058C53BC" w14:textId="4B7DC018" w:rsidR="00ED01D3" w:rsidRPr="00AB675F" w:rsidRDefault="00220D69" w:rsidP="00120014">
      <w:pPr>
        <w:rPr>
          <w:rFonts w:ascii="Source Sans Pro Light" w:hAnsi="Source Sans Pro Light" w:cs="Arial"/>
        </w:rPr>
      </w:pPr>
      <w:r w:rsidRPr="00AB675F">
        <w:rPr>
          <w:rFonts w:ascii="Source Sans Pro Light" w:eastAsia="Arial" w:hAnsi="Source Sans Pro Light" w:cs="Arial"/>
          <w:sz w:val="20"/>
          <w:szCs w:val="20"/>
        </w:rPr>
        <w:t>References available on request.</w:t>
      </w:r>
      <w:commentRangeEnd w:id="10"/>
      <w:r w:rsidRPr="00AB675F">
        <w:rPr>
          <w:rStyle w:val="CommentReference"/>
          <w:rFonts w:ascii="Source Sans Pro Light" w:hAnsi="Source Sans Pro Light"/>
        </w:rPr>
        <w:commentReference w:id="10"/>
      </w:r>
    </w:p>
    <w:p w14:paraId="51938603" w14:textId="0C1DC5AB" w:rsidR="785D94C0" w:rsidRPr="00AB675F" w:rsidRDefault="785D94C0" w:rsidP="785D94C0">
      <w:pPr>
        <w:rPr>
          <w:rFonts w:ascii="Source Sans Pro Light" w:eastAsia="Arial" w:hAnsi="Source Sans Pro Light" w:cs="Arial"/>
          <w:sz w:val="20"/>
          <w:szCs w:val="20"/>
        </w:rPr>
      </w:pPr>
    </w:p>
    <w:p w14:paraId="5EE4B02B" w14:textId="07D875C6" w:rsidR="785D94C0" w:rsidRPr="00AB675F" w:rsidRDefault="785D94C0" w:rsidP="785D94C0">
      <w:pPr>
        <w:rPr>
          <w:rFonts w:ascii="Source Sans Pro Light" w:eastAsia="Arial" w:hAnsi="Source Sans Pro Light" w:cs="Arial"/>
          <w:sz w:val="20"/>
          <w:szCs w:val="20"/>
        </w:rPr>
      </w:pPr>
    </w:p>
    <w:p w14:paraId="64425A5F" w14:textId="32BFCAFF" w:rsidR="785D94C0" w:rsidRPr="00AB675F" w:rsidRDefault="785D94C0" w:rsidP="785D94C0">
      <w:pPr>
        <w:rPr>
          <w:rFonts w:ascii="Source Sans Pro Light" w:eastAsia="Arial" w:hAnsi="Source Sans Pro Light" w:cs="Arial"/>
          <w:sz w:val="20"/>
          <w:szCs w:val="20"/>
        </w:rPr>
      </w:pPr>
    </w:p>
    <w:p w14:paraId="43C512CB" w14:textId="0A6155A4" w:rsidR="785D94C0" w:rsidRPr="00AB675F" w:rsidRDefault="785D94C0" w:rsidP="785D94C0">
      <w:pPr>
        <w:rPr>
          <w:rFonts w:ascii="Source Sans Pro Light" w:eastAsia="Arial" w:hAnsi="Source Sans Pro Light" w:cs="Arial"/>
          <w:sz w:val="20"/>
          <w:szCs w:val="20"/>
        </w:rPr>
      </w:pPr>
    </w:p>
    <w:p w14:paraId="4465200C" w14:textId="28E961CA" w:rsidR="785D94C0" w:rsidRPr="00AB675F" w:rsidRDefault="785D94C0" w:rsidP="785D94C0">
      <w:pPr>
        <w:rPr>
          <w:rFonts w:ascii="Source Sans Pro Light" w:eastAsia="Arial" w:hAnsi="Source Sans Pro Light" w:cs="Arial"/>
          <w:sz w:val="20"/>
          <w:szCs w:val="20"/>
        </w:rPr>
      </w:pPr>
    </w:p>
    <w:p w14:paraId="69E0B807" w14:textId="01453783" w:rsidR="785D94C0" w:rsidRPr="00AB675F" w:rsidRDefault="785D94C0" w:rsidP="785D94C0">
      <w:pPr>
        <w:rPr>
          <w:rFonts w:ascii="Source Sans Pro Light" w:eastAsia="Arial" w:hAnsi="Source Sans Pro Light" w:cs="Arial"/>
          <w:sz w:val="20"/>
          <w:szCs w:val="20"/>
        </w:rPr>
      </w:pPr>
    </w:p>
    <w:p w14:paraId="5BABEBD7" w14:textId="38414D81" w:rsidR="785D94C0" w:rsidRPr="00AB675F" w:rsidRDefault="785D94C0" w:rsidP="785D94C0">
      <w:pPr>
        <w:rPr>
          <w:rFonts w:ascii="Source Sans Pro Light" w:eastAsia="Arial" w:hAnsi="Source Sans Pro Light" w:cs="Arial"/>
          <w:sz w:val="20"/>
          <w:szCs w:val="20"/>
        </w:rPr>
      </w:pPr>
    </w:p>
    <w:p w14:paraId="60A856EC" w14:textId="2A46A784" w:rsidR="785D94C0" w:rsidRPr="00AB675F" w:rsidRDefault="785D94C0" w:rsidP="785D94C0">
      <w:pPr>
        <w:rPr>
          <w:rFonts w:ascii="Source Sans Pro Light" w:eastAsia="Arial" w:hAnsi="Source Sans Pro Light" w:cs="Arial"/>
          <w:sz w:val="20"/>
          <w:szCs w:val="20"/>
        </w:rPr>
      </w:pPr>
    </w:p>
    <w:p w14:paraId="074B5494" w14:textId="75F001E2" w:rsidR="785D94C0" w:rsidRPr="00AB675F" w:rsidRDefault="785D94C0" w:rsidP="785D94C0">
      <w:pPr>
        <w:rPr>
          <w:rFonts w:ascii="Source Sans Pro Light" w:eastAsia="Arial" w:hAnsi="Source Sans Pro Light" w:cs="Arial"/>
          <w:sz w:val="20"/>
          <w:szCs w:val="20"/>
        </w:rPr>
      </w:pPr>
    </w:p>
    <w:p w14:paraId="78C3685F" w14:textId="3471DF4E" w:rsidR="785D94C0" w:rsidRPr="00AB675F" w:rsidRDefault="785D94C0" w:rsidP="785D94C0">
      <w:pPr>
        <w:rPr>
          <w:rFonts w:ascii="Source Sans Pro Light" w:eastAsia="Arial" w:hAnsi="Source Sans Pro Light" w:cs="Arial"/>
          <w:sz w:val="20"/>
          <w:szCs w:val="20"/>
        </w:rPr>
      </w:pPr>
    </w:p>
    <w:p w14:paraId="38B6A343" w14:textId="441A555C" w:rsidR="785D94C0" w:rsidRPr="00AB675F" w:rsidRDefault="785D94C0" w:rsidP="785D94C0">
      <w:pPr>
        <w:rPr>
          <w:rFonts w:ascii="Source Sans Pro Light" w:eastAsia="Arial" w:hAnsi="Source Sans Pro Light" w:cs="Arial"/>
          <w:sz w:val="20"/>
          <w:szCs w:val="20"/>
        </w:rPr>
      </w:pPr>
    </w:p>
    <w:p w14:paraId="10D40325" w14:textId="62F49512" w:rsidR="785D94C0" w:rsidRPr="00AB675F" w:rsidRDefault="785D94C0" w:rsidP="785D94C0">
      <w:pPr>
        <w:rPr>
          <w:rFonts w:ascii="Source Sans Pro Light" w:eastAsia="Arial" w:hAnsi="Source Sans Pro Light" w:cs="Arial"/>
          <w:sz w:val="20"/>
          <w:szCs w:val="20"/>
        </w:rPr>
      </w:pPr>
    </w:p>
    <w:p w14:paraId="728BB283" w14:textId="1D4381CC" w:rsidR="785D94C0" w:rsidRPr="00AB675F" w:rsidRDefault="785D94C0" w:rsidP="785D94C0">
      <w:pPr>
        <w:rPr>
          <w:rFonts w:ascii="Source Sans Pro Light" w:eastAsia="Arial" w:hAnsi="Source Sans Pro Light" w:cs="Arial"/>
          <w:sz w:val="20"/>
          <w:szCs w:val="20"/>
        </w:rPr>
      </w:pPr>
    </w:p>
    <w:p w14:paraId="43F57D00" w14:textId="4BE60A37" w:rsidR="785D94C0" w:rsidRPr="00AB675F" w:rsidRDefault="785D94C0" w:rsidP="785D94C0">
      <w:pPr>
        <w:rPr>
          <w:rFonts w:ascii="Source Sans Pro Light" w:eastAsia="Arial" w:hAnsi="Source Sans Pro Light" w:cs="Arial"/>
          <w:sz w:val="20"/>
          <w:szCs w:val="20"/>
        </w:rPr>
      </w:pPr>
    </w:p>
    <w:p w14:paraId="71C3348F" w14:textId="638BE0B1" w:rsidR="785D94C0" w:rsidRPr="00AB675F" w:rsidRDefault="785D94C0" w:rsidP="785D94C0">
      <w:pPr>
        <w:rPr>
          <w:rFonts w:ascii="Source Sans Pro Light" w:eastAsia="Arial" w:hAnsi="Source Sans Pro Light" w:cs="Arial"/>
          <w:sz w:val="20"/>
          <w:szCs w:val="20"/>
        </w:rPr>
      </w:pPr>
    </w:p>
    <w:p w14:paraId="65D6EBB8" w14:textId="2B3AC841" w:rsidR="785D94C0" w:rsidRPr="00AB675F" w:rsidRDefault="785D94C0" w:rsidP="785D94C0">
      <w:pPr>
        <w:rPr>
          <w:rFonts w:ascii="Source Sans Pro Light" w:eastAsia="Arial" w:hAnsi="Source Sans Pro Light" w:cs="Arial"/>
          <w:sz w:val="20"/>
          <w:szCs w:val="20"/>
        </w:rPr>
      </w:pPr>
    </w:p>
    <w:p w14:paraId="59A58BAB" w14:textId="2340BEE3" w:rsidR="785D94C0" w:rsidRPr="00AB675F" w:rsidRDefault="785D94C0" w:rsidP="785D94C0">
      <w:pPr>
        <w:rPr>
          <w:rFonts w:ascii="Source Sans Pro Light" w:eastAsia="Arial" w:hAnsi="Source Sans Pro Light" w:cs="Arial"/>
          <w:sz w:val="20"/>
          <w:szCs w:val="20"/>
        </w:rPr>
      </w:pPr>
    </w:p>
    <w:p w14:paraId="6396DCED" w14:textId="1480B79A" w:rsidR="785D94C0" w:rsidRPr="00AB675F" w:rsidRDefault="785D94C0" w:rsidP="785D94C0">
      <w:pPr>
        <w:rPr>
          <w:rFonts w:ascii="Source Sans Pro Light" w:eastAsia="Arial" w:hAnsi="Source Sans Pro Light" w:cs="Arial"/>
          <w:sz w:val="20"/>
          <w:szCs w:val="20"/>
        </w:rPr>
      </w:pPr>
    </w:p>
    <w:p w14:paraId="59A05A1A" w14:textId="686D4100" w:rsidR="5296615A" w:rsidRPr="00AB675F" w:rsidRDefault="5296615A" w:rsidP="5296615A">
      <w:pPr>
        <w:rPr>
          <w:rFonts w:ascii="Source Sans Pro Light" w:eastAsia="Arial" w:hAnsi="Source Sans Pro Light" w:cs="Arial"/>
          <w:sz w:val="20"/>
          <w:szCs w:val="20"/>
        </w:rPr>
      </w:pPr>
    </w:p>
    <w:p w14:paraId="2188B68A" w14:textId="77777777" w:rsidR="009B796C" w:rsidRPr="00AB675F" w:rsidRDefault="0AF928B2" w:rsidP="00755FBB">
      <w:pPr>
        <w:rPr>
          <w:rFonts w:ascii="Source Sans Pro Light" w:hAnsi="Source Sans Pro Light"/>
        </w:rPr>
      </w:pPr>
      <w:r w:rsidRPr="00AB675F">
        <w:rPr>
          <w:rFonts w:ascii="Source Sans Pro Light" w:hAnsi="Source Sans Pro Light"/>
          <w:noProof/>
        </w:rPr>
        <w:drawing>
          <wp:inline distT="0" distB="0" distL="0" distR="0" wp14:anchorId="7A97FE06" wp14:editId="30C39BF4">
            <wp:extent cx="6238647" cy="6821300"/>
            <wp:effectExtent l="0" t="0" r="0" b="0"/>
            <wp:docPr id="622530037" name="Picture 62253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238647" cy="6821300"/>
                    </a:xfrm>
                    <a:prstGeom prst="rect">
                      <a:avLst/>
                    </a:prstGeom>
                  </pic:spPr>
                </pic:pic>
              </a:graphicData>
            </a:graphic>
          </wp:inline>
        </w:drawing>
      </w:r>
    </w:p>
    <w:p w14:paraId="23531F17" w14:textId="7CE97F3D" w:rsidR="00A67281" w:rsidRPr="00AB675F" w:rsidRDefault="00A67281">
      <w:pPr>
        <w:rPr>
          <w:rFonts w:ascii="Source Sans Pro Light" w:hAnsi="Source Sans Pro Light"/>
        </w:rPr>
      </w:pPr>
      <w:r w:rsidRPr="00AB675F">
        <w:rPr>
          <w:rFonts w:ascii="Source Sans Pro Light" w:hAnsi="Source Sans Pro Light"/>
        </w:rPr>
        <w:br w:type="page"/>
      </w:r>
    </w:p>
    <w:p w14:paraId="4EDF523A" w14:textId="77777777" w:rsidR="00A67281" w:rsidRPr="00AB675F" w:rsidRDefault="00A67281" w:rsidP="00A67281">
      <w:pPr>
        <w:spacing w:after="0" w:line="240" w:lineRule="auto"/>
        <w:jc w:val="center"/>
        <w:rPr>
          <w:rFonts w:ascii="Source Sans Pro Light" w:eastAsia="Times New Roman" w:hAnsi="Source Sans Pro Light" w:cs="Arial"/>
          <w:sz w:val="20"/>
          <w:szCs w:val="20"/>
          <w:lang w:eastAsia="en-GB"/>
        </w:rPr>
      </w:pPr>
      <w:r w:rsidRPr="00AB675F">
        <w:rPr>
          <w:rFonts w:ascii="Source Sans Pro Light" w:eastAsia="Times New Roman" w:hAnsi="Source Sans Pro Light" w:cs="Arial"/>
          <w:color w:val="000000"/>
          <w:sz w:val="20"/>
          <w:szCs w:val="20"/>
          <w:lang w:eastAsia="en-GB"/>
        </w:rPr>
        <w:t>PAULA JONES</w:t>
      </w:r>
    </w:p>
    <w:p w14:paraId="686260D3" w14:textId="77777777" w:rsidR="00A67281" w:rsidRPr="00AB675F" w:rsidRDefault="00A67281" w:rsidP="00A67281">
      <w:pPr>
        <w:spacing w:after="0" w:line="240" w:lineRule="auto"/>
        <w:jc w:val="center"/>
        <w:rPr>
          <w:rFonts w:ascii="Source Sans Pro Light" w:eastAsia="Times New Roman" w:hAnsi="Source Sans Pro Light" w:cs="Arial"/>
          <w:sz w:val="20"/>
          <w:szCs w:val="20"/>
          <w:lang w:eastAsia="en-GB"/>
        </w:rPr>
      </w:pPr>
      <w:r w:rsidRPr="00AB675F">
        <w:rPr>
          <w:rFonts w:ascii="Source Sans Pro Light" w:eastAsia="Times New Roman" w:hAnsi="Source Sans Pro Light" w:cs="Arial"/>
          <w:color w:val="000000"/>
          <w:sz w:val="20"/>
          <w:szCs w:val="20"/>
          <w:lang w:eastAsia="en-GB"/>
        </w:rPr>
        <w:t>10 Dunnottar Road</w:t>
      </w:r>
    </w:p>
    <w:p w14:paraId="212962C2" w14:textId="77777777" w:rsidR="00A67281" w:rsidRPr="00AB675F" w:rsidRDefault="00A67281" w:rsidP="00A67281">
      <w:pPr>
        <w:spacing w:after="0" w:line="240" w:lineRule="auto"/>
        <w:jc w:val="center"/>
        <w:rPr>
          <w:rFonts w:ascii="Source Sans Pro Light" w:eastAsia="Times New Roman" w:hAnsi="Source Sans Pro Light" w:cs="Arial"/>
          <w:sz w:val="20"/>
          <w:szCs w:val="20"/>
          <w:lang w:eastAsia="en-GB"/>
        </w:rPr>
      </w:pPr>
      <w:proofErr w:type="spellStart"/>
      <w:r w:rsidRPr="00AB675F">
        <w:rPr>
          <w:rFonts w:ascii="Source Sans Pro Light" w:eastAsia="Times New Roman" w:hAnsi="Source Sans Pro Light" w:cs="Arial"/>
          <w:color w:val="000000"/>
          <w:sz w:val="20"/>
          <w:szCs w:val="20"/>
          <w:lang w:eastAsia="en-GB"/>
        </w:rPr>
        <w:t>Ellon</w:t>
      </w:r>
      <w:proofErr w:type="spellEnd"/>
    </w:p>
    <w:p w14:paraId="4BBE79BA" w14:textId="77777777" w:rsidR="00A67281" w:rsidRPr="00AB675F" w:rsidRDefault="00A67281" w:rsidP="00A67281">
      <w:pPr>
        <w:spacing w:after="0" w:line="240" w:lineRule="auto"/>
        <w:jc w:val="center"/>
        <w:rPr>
          <w:rFonts w:ascii="Source Sans Pro Light" w:eastAsia="Times New Roman" w:hAnsi="Source Sans Pro Light" w:cs="Arial"/>
          <w:sz w:val="20"/>
          <w:szCs w:val="20"/>
          <w:lang w:eastAsia="en-GB"/>
        </w:rPr>
      </w:pPr>
      <w:r w:rsidRPr="00AB675F">
        <w:rPr>
          <w:rFonts w:ascii="Source Sans Pro Light" w:eastAsia="Times New Roman" w:hAnsi="Source Sans Pro Light" w:cs="Arial"/>
          <w:color w:val="000000"/>
          <w:sz w:val="20"/>
          <w:szCs w:val="20"/>
          <w:lang w:eastAsia="en-GB"/>
        </w:rPr>
        <w:t>AB41 9JF</w:t>
      </w:r>
    </w:p>
    <w:p w14:paraId="6550B8D3" w14:textId="77777777" w:rsidR="00A67281" w:rsidRPr="00AB675F" w:rsidRDefault="00A67281" w:rsidP="00A67281">
      <w:pPr>
        <w:spacing w:after="0" w:line="240" w:lineRule="auto"/>
        <w:jc w:val="center"/>
        <w:rPr>
          <w:rFonts w:ascii="Source Sans Pro Light" w:eastAsia="Times New Roman" w:hAnsi="Source Sans Pro Light" w:cs="Arial"/>
          <w:sz w:val="20"/>
          <w:szCs w:val="20"/>
          <w:lang w:eastAsia="en-GB"/>
        </w:rPr>
      </w:pPr>
      <w:r w:rsidRPr="00AB675F">
        <w:rPr>
          <w:rFonts w:ascii="Source Sans Pro Light" w:eastAsia="Times New Roman" w:hAnsi="Source Sans Pro Light" w:cs="Arial"/>
          <w:color w:val="000000"/>
          <w:sz w:val="20"/>
          <w:szCs w:val="20"/>
          <w:lang w:eastAsia="en-GB"/>
        </w:rPr>
        <w:t>Mobile: 07875020835</w:t>
      </w:r>
    </w:p>
    <w:p w14:paraId="64CF51D7" w14:textId="77777777" w:rsidR="00A67281" w:rsidRPr="00AB675F" w:rsidRDefault="00A67281" w:rsidP="00A67281">
      <w:pPr>
        <w:spacing w:after="0" w:line="240" w:lineRule="auto"/>
        <w:jc w:val="center"/>
        <w:rPr>
          <w:rFonts w:ascii="Source Sans Pro Light" w:eastAsia="Times New Roman" w:hAnsi="Source Sans Pro Light" w:cs="Arial"/>
          <w:sz w:val="20"/>
          <w:szCs w:val="20"/>
          <w:lang w:eastAsia="en-GB"/>
        </w:rPr>
      </w:pPr>
      <w:r w:rsidRPr="00AB675F">
        <w:rPr>
          <w:rFonts w:ascii="Source Sans Pro Light" w:eastAsia="Times New Roman" w:hAnsi="Source Sans Pro Light" w:cs="Arial"/>
          <w:color w:val="000000"/>
          <w:sz w:val="20"/>
          <w:szCs w:val="20"/>
          <w:lang w:eastAsia="en-GB"/>
        </w:rPr>
        <w:t>Email: pmejones86@gmail.com</w:t>
      </w:r>
    </w:p>
    <w:p w14:paraId="0083811F" w14:textId="77777777" w:rsidR="00A67281" w:rsidRPr="00AB675F" w:rsidRDefault="00A67281" w:rsidP="00A67281">
      <w:pPr>
        <w:spacing w:after="0" w:line="240" w:lineRule="auto"/>
        <w:jc w:val="center"/>
        <w:rPr>
          <w:rFonts w:ascii="Source Sans Pro Light" w:eastAsia="Times New Roman" w:hAnsi="Source Sans Pro Light" w:cs="Arial"/>
          <w:sz w:val="20"/>
          <w:szCs w:val="20"/>
          <w:lang w:eastAsia="en-GB"/>
        </w:rPr>
      </w:pPr>
      <w:r w:rsidRPr="00AB675F">
        <w:rPr>
          <w:rFonts w:ascii="Source Sans Pro Light" w:eastAsia="Times New Roman" w:hAnsi="Source Sans Pro Light" w:cs="Arial"/>
          <w:color w:val="000000"/>
          <w:sz w:val="20"/>
          <w:szCs w:val="20"/>
          <w:lang w:eastAsia="en-GB"/>
        </w:rPr>
        <w:t>NI Number: JH189040A</w:t>
      </w:r>
    </w:p>
    <w:p w14:paraId="4FFD37D6" w14:textId="77777777" w:rsidR="00A67281" w:rsidRPr="00AB675F" w:rsidRDefault="00A67281" w:rsidP="00A67281">
      <w:pPr>
        <w:spacing w:after="0" w:line="240" w:lineRule="auto"/>
        <w:jc w:val="center"/>
        <w:rPr>
          <w:rFonts w:ascii="Source Sans Pro Light" w:eastAsia="Times New Roman" w:hAnsi="Source Sans Pro Light" w:cs="Arial"/>
          <w:sz w:val="20"/>
          <w:szCs w:val="20"/>
          <w:lang w:eastAsia="en-GB"/>
        </w:rPr>
      </w:pPr>
      <w:r w:rsidRPr="00AB675F">
        <w:rPr>
          <w:rFonts w:ascii="Source Sans Pro Light" w:eastAsia="Times New Roman" w:hAnsi="Source Sans Pro Light" w:cs="Arial"/>
          <w:color w:val="000000"/>
          <w:sz w:val="20"/>
          <w:szCs w:val="20"/>
          <w:lang w:eastAsia="en-GB"/>
        </w:rPr>
        <w:t>Date of Birth: 17</w:t>
      </w:r>
      <w:r w:rsidRPr="00AB675F">
        <w:rPr>
          <w:rFonts w:ascii="Source Sans Pro Light" w:eastAsia="Times New Roman" w:hAnsi="Source Sans Pro Light" w:cs="Arial"/>
          <w:color w:val="000000"/>
          <w:sz w:val="20"/>
          <w:szCs w:val="20"/>
          <w:vertAlign w:val="superscript"/>
          <w:lang w:eastAsia="en-GB"/>
        </w:rPr>
        <w:t>th</w:t>
      </w:r>
      <w:r w:rsidRPr="00AB675F">
        <w:rPr>
          <w:rFonts w:ascii="Source Sans Pro Light" w:eastAsia="Times New Roman" w:hAnsi="Source Sans Pro Light" w:cs="Arial"/>
          <w:color w:val="000000"/>
          <w:sz w:val="20"/>
          <w:szCs w:val="20"/>
          <w:lang w:eastAsia="en-GB"/>
        </w:rPr>
        <w:t xml:space="preserve"> July 1986</w:t>
      </w:r>
    </w:p>
    <w:p w14:paraId="4053E1B6" w14:textId="77777777" w:rsidR="00A67281" w:rsidRPr="00AB675F" w:rsidRDefault="00A67281" w:rsidP="00A67281">
      <w:pPr>
        <w:spacing w:after="240" w:line="240" w:lineRule="auto"/>
        <w:rPr>
          <w:rFonts w:ascii="Source Sans Pro Light" w:eastAsia="Times New Roman" w:hAnsi="Source Sans Pro Light" w:cs="Arial"/>
          <w:sz w:val="20"/>
          <w:szCs w:val="20"/>
          <w:lang w:eastAsia="en-GB"/>
        </w:rPr>
      </w:pPr>
      <w:r w:rsidRPr="00AB675F">
        <w:rPr>
          <w:rFonts w:ascii="Source Sans Pro Light" w:eastAsia="Times New Roman" w:hAnsi="Source Sans Pro Light" w:cs="Arial"/>
          <w:sz w:val="20"/>
          <w:szCs w:val="20"/>
          <w:lang w:eastAsia="en-GB"/>
        </w:rPr>
        <w:br/>
      </w:r>
    </w:p>
    <w:p w14:paraId="6D06E7AB" w14:textId="77777777" w:rsidR="00A67281" w:rsidRPr="00AB675F" w:rsidRDefault="00A67281" w:rsidP="00A67281">
      <w:pPr>
        <w:spacing w:after="0" w:line="240" w:lineRule="auto"/>
        <w:rPr>
          <w:rFonts w:ascii="Source Sans Pro Light" w:eastAsia="Times New Roman" w:hAnsi="Source Sans Pro Light" w:cs="Arial"/>
          <w:sz w:val="20"/>
          <w:szCs w:val="20"/>
          <w:lang w:eastAsia="en-GB"/>
        </w:rPr>
      </w:pPr>
      <w:r w:rsidRPr="00AB675F">
        <w:rPr>
          <w:rFonts w:ascii="Source Sans Pro Light" w:eastAsia="Times New Roman" w:hAnsi="Source Sans Pro Light" w:cs="Arial"/>
          <w:color w:val="000000"/>
          <w:sz w:val="20"/>
          <w:szCs w:val="20"/>
          <w:lang w:eastAsia="en-GB"/>
        </w:rPr>
        <w:t>PERSONAL STATEMENT</w:t>
      </w:r>
    </w:p>
    <w:p w14:paraId="3CF2822F" w14:textId="77777777" w:rsidR="00A67281" w:rsidRPr="00AB675F" w:rsidRDefault="00A67281" w:rsidP="00A67281">
      <w:pPr>
        <w:spacing w:after="0" w:line="240" w:lineRule="auto"/>
        <w:rPr>
          <w:rFonts w:ascii="Source Sans Pro Light" w:eastAsia="Times New Roman" w:hAnsi="Source Sans Pro Light" w:cs="Arial"/>
          <w:sz w:val="20"/>
          <w:szCs w:val="20"/>
          <w:lang w:eastAsia="en-GB"/>
        </w:rPr>
      </w:pPr>
    </w:p>
    <w:p w14:paraId="3E7910AD" w14:textId="2A26FD26" w:rsidR="00A67281" w:rsidRPr="00AB675F" w:rsidRDefault="00A67281" w:rsidP="00A67281">
      <w:pPr>
        <w:spacing w:after="0" w:line="240" w:lineRule="auto"/>
        <w:rPr>
          <w:rFonts w:ascii="Source Sans Pro Light" w:eastAsia="Times New Roman" w:hAnsi="Source Sans Pro Light" w:cs="Arial"/>
          <w:sz w:val="20"/>
          <w:szCs w:val="20"/>
          <w:lang w:eastAsia="en-GB"/>
        </w:rPr>
      </w:pPr>
      <w:r w:rsidRPr="00AB675F">
        <w:rPr>
          <w:rFonts w:ascii="Source Sans Pro Light" w:eastAsia="Times New Roman" w:hAnsi="Source Sans Pro Light" w:cs="Arial"/>
          <w:color w:val="000000"/>
          <w:sz w:val="20"/>
          <w:szCs w:val="20"/>
          <w:lang w:eastAsia="en-GB"/>
        </w:rPr>
        <w:t>I am hard working, enjoy learning new things and pick them up quickly.  I enjoy working in a team</w:t>
      </w:r>
      <w:r w:rsidR="00117522" w:rsidRPr="00AB675F">
        <w:rPr>
          <w:rFonts w:ascii="Source Sans Pro Light" w:eastAsia="Times New Roman" w:hAnsi="Source Sans Pro Light" w:cs="Arial"/>
          <w:color w:val="000000"/>
          <w:sz w:val="20"/>
          <w:szCs w:val="20"/>
          <w:lang w:eastAsia="en-GB"/>
        </w:rPr>
        <w:t>,</w:t>
      </w:r>
      <w:r w:rsidRPr="00AB675F">
        <w:rPr>
          <w:rFonts w:ascii="Source Sans Pro Light" w:eastAsia="Times New Roman" w:hAnsi="Source Sans Pro Light" w:cs="Arial"/>
          <w:color w:val="000000"/>
          <w:sz w:val="20"/>
          <w:szCs w:val="20"/>
          <w:lang w:eastAsia="en-GB"/>
        </w:rPr>
        <w:t xml:space="preserve"> but I am very capable of working on my own initiative. I am also responsible and reliable. I have a thirst for knowledge and enjoy making new friends. I consider myself to be flexible in my approach to work, and able to adapt to changes to situations as they arise.  I am a confident person with the ability to talk to different people from all walks of life.</w:t>
      </w:r>
    </w:p>
    <w:p w14:paraId="4581A140" w14:textId="77777777" w:rsidR="00A67281" w:rsidRPr="00AB675F" w:rsidRDefault="00A67281" w:rsidP="00A67281">
      <w:pPr>
        <w:spacing w:after="240" w:line="240" w:lineRule="auto"/>
        <w:rPr>
          <w:rFonts w:ascii="Source Sans Pro Light" w:eastAsia="Times New Roman" w:hAnsi="Source Sans Pro Light" w:cs="Arial"/>
          <w:sz w:val="20"/>
          <w:szCs w:val="20"/>
          <w:lang w:eastAsia="en-GB"/>
        </w:rPr>
      </w:pPr>
    </w:p>
    <w:p w14:paraId="1913FD61" w14:textId="77777777" w:rsidR="00A67281" w:rsidRPr="00AB675F" w:rsidRDefault="00A67281" w:rsidP="00A67281">
      <w:pPr>
        <w:spacing w:after="0" w:line="240" w:lineRule="auto"/>
        <w:rPr>
          <w:rFonts w:ascii="Source Sans Pro Light" w:eastAsia="Times New Roman" w:hAnsi="Source Sans Pro Light" w:cs="Arial"/>
          <w:sz w:val="20"/>
          <w:szCs w:val="20"/>
          <w:lang w:eastAsia="en-GB"/>
        </w:rPr>
      </w:pPr>
      <w:r w:rsidRPr="00AB675F">
        <w:rPr>
          <w:rFonts w:ascii="Source Sans Pro Light" w:eastAsia="Times New Roman" w:hAnsi="Source Sans Pro Light" w:cs="Arial"/>
          <w:color w:val="000000"/>
          <w:sz w:val="20"/>
          <w:szCs w:val="20"/>
          <w:lang w:eastAsia="en-GB"/>
        </w:rPr>
        <w:t>EDUCATION</w:t>
      </w:r>
    </w:p>
    <w:p w14:paraId="2EEC1FA5" w14:textId="77777777" w:rsidR="00A67281" w:rsidRPr="00AB675F" w:rsidRDefault="00A67281" w:rsidP="00A67281">
      <w:pPr>
        <w:spacing w:after="0" w:line="240" w:lineRule="auto"/>
        <w:rPr>
          <w:rFonts w:ascii="Source Sans Pro Light" w:eastAsia="Times New Roman" w:hAnsi="Source Sans Pro Light" w:cs="Arial"/>
          <w:sz w:val="20"/>
          <w:szCs w:val="20"/>
          <w:lang w:eastAsia="en-GB"/>
        </w:rPr>
      </w:pPr>
      <w:r w:rsidRPr="00AB675F">
        <w:rPr>
          <w:rFonts w:ascii="Source Sans Pro Light" w:eastAsia="Times New Roman" w:hAnsi="Source Sans Pro Light" w:cs="Arial"/>
          <w:color w:val="000000"/>
          <w:sz w:val="20"/>
          <w:szCs w:val="20"/>
          <w:lang w:eastAsia="en-GB"/>
        </w:rPr>
        <w:tab/>
      </w:r>
      <w:r w:rsidRPr="00AB675F">
        <w:rPr>
          <w:rFonts w:ascii="Source Sans Pro Light" w:eastAsia="Times New Roman" w:hAnsi="Source Sans Pro Light" w:cs="Arial"/>
          <w:color w:val="000000"/>
          <w:sz w:val="20"/>
          <w:szCs w:val="20"/>
          <w:lang w:eastAsia="en-GB"/>
        </w:rPr>
        <w:tab/>
      </w:r>
    </w:p>
    <w:p w14:paraId="3386D9A1" w14:textId="77777777" w:rsidR="00A67281" w:rsidRPr="00AB675F" w:rsidRDefault="00A67281" w:rsidP="00A67281">
      <w:pPr>
        <w:spacing w:after="0" w:line="240" w:lineRule="auto"/>
        <w:rPr>
          <w:rFonts w:ascii="Source Sans Pro Light" w:eastAsia="Times New Roman" w:hAnsi="Source Sans Pro Light" w:cs="Arial"/>
          <w:sz w:val="20"/>
          <w:szCs w:val="20"/>
          <w:lang w:eastAsia="en-GB"/>
        </w:rPr>
      </w:pPr>
      <w:r w:rsidRPr="00AB675F">
        <w:rPr>
          <w:rFonts w:ascii="Source Sans Pro Light" w:eastAsia="Times New Roman" w:hAnsi="Source Sans Pro Light" w:cs="Arial"/>
          <w:color w:val="000000"/>
          <w:sz w:val="20"/>
          <w:szCs w:val="20"/>
          <w:lang w:eastAsia="en-GB"/>
        </w:rPr>
        <w:t>HND Interactive Media - Achieved at Moray College UHI, Elgin</w:t>
      </w:r>
    </w:p>
    <w:p w14:paraId="5757C36A" w14:textId="77777777" w:rsidR="00A67281" w:rsidRPr="00AB675F" w:rsidRDefault="00A67281" w:rsidP="00A67281">
      <w:pPr>
        <w:spacing w:after="0" w:line="240" w:lineRule="auto"/>
        <w:rPr>
          <w:rFonts w:ascii="Source Sans Pro Light" w:eastAsia="Times New Roman" w:hAnsi="Source Sans Pro Light" w:cs="Arial"/>
          <w:sz w:val="20"/>
          <w:szCs w:val="20"/>
          <w:lang w:eastAsia="en-GB"/>
        </w:rPr>
      </w:pPr>
    </w:p>
    <w:p w14:paraId="5CF08FC0" w14:textId="77777777" w:rsidR="00A67281" w:rsidRPr="00AB675F" w:rsidRDefault="00A67281" w:rsidP="00A67281">
      <w:pPr>
        <w:spacing w:after="0" w:line="240" w:lineRule="auto"/>
        <w:rPr>
          <w:rFonts w:ascii="Source Sans Pro Light" w:eastAsia="Times New Roman" w:hAnsi="Source Sans Pro Light" w:cs="Arial"/>
          <w:sz w:val="20"/>
          <w:szCs w:val="20"/>
          <w:lang w:eastAsia="en-GB"/>
        </w:rPr>
      </w:pPr>
      <w:r w:rsidRPr="00AB675F">
        <w:rPr>
          <w:rFonts w:ascii="Source Sans Pro Light" w:eastAsia="Times New Roman" w:hAnsi="Source Sans Pro Light" w:cs="Arial"/>
          <w:color w:val="000000"/>
          <w:sz w:val="20"/>
          <w:szCs w:val="20"/>
          <w:lang w:eastAsia="en-GB"/>
        </w:rPr>
        <w:t xml:space="preserve">SVQ, Construction: </w:t>
      </w:r>
      <w:proofErr w:type="spellStart"/>
      <w:r w:rsidRPr="00AB675F">
        <w:rPr>
          <w:rFonts w:ascii="Source Sans Pro Light" w:eastAsia="Times New Roman" w:hAnsi="Source Sans Pro Light" w:cs="Arial"/>
          <w:color w:val="000000"/>
          <w:sz w:val="20"/>
          <w:szCs w:val="20"/>
          <w:lang w:eastAsia="en-GB"/>
        </w:rPr>
        <w:t>Woodmachining</w:t>
      </w:r>
      <w:proofErr w:type="spellEnd"/>
      <w:r w:rsidRPr="00AB675F">
        <w:rPr>
          <w:rFonts w:ascii="Source Sans Pro Light" w:eastAsia="Times New Roman" w:hAnsi="Source Sans Pro Light" w:cs="Arial"/>
          <w:color w:val="000000"/>
          <w:sz w:val="20"/>
          <w:szCs w:val="20"/>
          <w:lang w:eastAsia="en-GB"/>
        </w:rPr>
        <w:t xml:space="preserve"> Level 2 - Achieved at Edinburgh Telford College, Edinburgh, 2006</w:t>
      </w:r>
    </w:p>
    <w:p w14:paraId="13C79537" w14:textId="77777777" w:rsidR="00A67281" w:rsidRPr="00AB675F" w:rsidRDefault="00A67281" w:rsidP="00A67281">
      <w:pPr>
        <w:spacing w:after="0" w:line="240" w:lineRule="auto"/>
        <w:rPr>
          <w:rFonts w:ascii="Source Sans Pro Light" w:eastAsia="Times New Roman" w:hAnsi="Source Sans Pro Light" w:cs="Arial"/>
          <w:sz w:val="20"/>
          <w:szCs w:val="20"/>
          <w:lang w:eastAsia="en-GB"/>
        </w:rPr>
      </w:pPr>
    </w:p>
    <w:p w14:paraId="6F8A51A1" w14:textId="603009EF" w:rsidR="00A67281" w:rsidRPr="00AB675F" w:rsidRDefault="00A67281" w:rsidP="00A67281">
      <w:pPr>
        <w:spacing w:after="0" w:line="240" w:lineRule="auto"/>
        <w:rPr>
          <w:rFonts w:ascii="Source Sans Pro Light" w:eastAsia="Times New Roman" w:hAnsi="Source Sans Pro Light" w:cs="Arial"/>
          <w:sz w:val="20"/>
          <w:szCs w:val="20"/>
          <w:lang w:eastAsia="en-GB"/>
        </w:rPr>
      </w:pPr>
      <w:r w:rsidRPr="00AB675F">
        <w:rPr>
          <w:rFonts w:ascii="Source Sans Pro Light" w:eastAsia="Times New Roman" w:hAnsi="Source Sans Pro Light" w:cs="Arial"/>
          <w:color w:val="000000"/>
          <w:sz w:val="20"/>
          <w:szCs w:val="20"/>
          <w:lang w:eastAsia="en-GB"/>
        </w:rPr>
        <w:t>Banff Academy, Banff</w:t>
      </w:r>
    </w:p>
    <w:p w14:paraId="286A6E86" w14:textId="77777777" w:rsidR="00235C6B" w:rsidRPr="00AB675F" w:rsidRDefault="00235C6B" w:rsidP="00235C6B">
      <w:pPr>
        <w:spacing w:after="0" w:line="240" w:lineRule="auto"/>
        <w:rPr>
          <w:rFonts w:ascii="Source Sans Pro Light" w:eastAsia="Times New Roman" w:hAnsi="Source Sans Pro Light" w:cs="Arial"/>
          <w:sz w:val="20"/>
          <w:szCs w:val="20"/>
          <w:lang w:eastAsia="en-GB"/>
        </w:rPr>
      </w:pPr>
    </w:p>
    <w:p w14:paraId="79CE3D55" w14:textId="2551C4EF" w:rsidR="00A67281" w:rsidRPr="00AB675F" w:rsidRDefault="00A67281" w:rsidP="00A67281">
      <w:pPr>
        <w:spacing w:after="0" w:line="240" w:lineRule="auto"/>
        <w:rPr>
          <w:rFonts w:ascii="Source Sans Pro Light" w:eastAsia="Times New Roman" w:hAnsi="Source Sans Pro Light" w:cs="Arial"/>
          <w:sz w:val="20"/>
          <w:szCs w:val="20"/>
          <w:lang w:eastAsia="en-GB"/>
        </w:rPr>
      </w:pPr>
      <w:r w:rsidRPr="00AB675F">
        <w:rPr>
          <w:rFonts w:ascii="Source Sans Pro Light" w:eastAsia="Times New Roman" w:hAnsi="Source Sans Pro Light" w:cs="Arial"/>
          <w:color w:val="000000"/>
          <w:sz w:val="20"/>
          <w:szCs w:val="20"/>
          <w:lang w:eastAsia="en-GB"/>
        </w:rPr>
        <w:t>EMPLOYMENT</w:t>
      </w:r>
    </w:p>
    <w:p w14:paraId="163453C7" w14:textId="77777777" w:rsidR="00A67281" w:rsidRPr="00AB675F" w:rsidRDefault="00A67281" w:rsidP="00A67281">
      <w:pPr>
        <w:spacing w:after="0" w:line="240" w:lineRule="auto"/>
        <w:rPr>
          <w:rFonts w:ascii="Source Sans Pro Light" w:eastAsia="Times New Roman" w:hAnsi="Source Sans Pro Light" w:cs="Arial"/>
          <w:sz w:val="20"/>
          <w:szCs w:val="20"/>
          <w:lang w:eastAsia="en-GB"/>
        </w:rPr>
      </w:pPr>
    </w:p>
    <w:p w14:paraId="4743ACE7" w14:textId="68E59AF5" w:rsidR="00521A1F" w:rsidRPr="00AB675F" w:rsidRDefault="00521A1F" w:rsidP="00A67281">
      <w:pPr>
        <w:spacing w:after="0" w:line="240" w:lineRule="auto"/>
        <w:rPr>
          <w:rFonts w:ascii="Source Sans Pro Light" w:eastAsia="Times New Roman" w:hAnsi="Source Sans Pro Light" w:cs="Arial"/>
          <w:sz w:val="20"/>
          <w:szCs w:val="20"/>
          <w:lang w:eastAsia="en-GB"/>
        </w:rPr>
      </w:pPr>
      <w:proofErr w:type="spellStart"/>
      <w:r w:rsidRPr="00AB675F">
        <w:rPr>
          <w:rFonts w:ascii="Source Sans Pro Light" w:eastAsia="Times New Roman" w:hAnsi="Source Sans Pro Light" w:cs="Arial"/>
          <w:sz w:val="20"/>
          <w:szCs w:val="20"/>
          <w:lang w:eastAsia="en-GB"/>
        </w:rPr>
        <w:t>Blackwells</w:t>
      </w:r>
      <w:proofErr w:type="spellEnd"/>
      <w:r w:rsidRPr="00AB675F">
        <w:rPr>
          <w:rFonts w:ascii="Source Sans Pro Light" w:eastAsia="Times New Roman" w:hAnsi="Source Sans Pro Light" w:cs="Arial"/>
          <w:sz w:val="20"/>
          <w:szCs w:val="20"/>
          <w:lang w:eastAsia="en-GB"/>
        </w:rPr>
        <w:t>, Aberdeen – Book Seller</w:t>
      </w:r>
    </w:p>
    <w:p w14:paraId="6B0CC61D" w14:textId="77777777" w:rsidR="00A31641" w:rsidRPr="00AB675F" w:rsidRDefault="00A31641" w:rsidP="00A31641">
      <w:pPr>
        <w:pStyle w:val="ListParagraph"/>
        <w:numPr>
          <w:ilvl w:val="0"/>
          <w:numId w:val="20"/>
        </w:numPr>
        <w:spacing w:after="0" w:line="240" w:lineRule="auto"/>
        <w:rPr>
          <w:rFonts w:ascii="Source Sans Pro Light" w:eastAsia="Times New Roman" w:hAnsi="Source Sans Pro Light" w:cs="Arial"/>
          <w:sz w:val="20"/>
          <w:szCs w:val="20"/>
          <w:lang w:eastAsia="en-GB"/>
        </w:rPr>
      </w:pPr>
      <w:r w:rsidRPr="00AB675F">
        <w:rPr>
          <w:rFonts w:ascii="Source Sans Pro Light" w:eastAsia="Times New Roman" w:hAnsi="Source Sans Pro Light" w:cs="Arial"/>
          <w:sz w:val="20"/>
          <w:szCs w:val="20"/>
          <w:lang w:eastAsia="en-GB"/>
        </w:rPr>
        <w:t>Assist customers in choosing the correct book.</w:t>
      </w:r>
    </w:p>
    <w:p w14:paraId="6419489C" w14:textId="77777777" w:rsidR="00A31641" w:rsidRPr="00AB675F" w:rsidRDefault="00A31641" w:rsidP="00A31641">
      <w:pPr>
        <w:pStyle w:val="ListParagraph"/>
        <w:numPr>
          <w:ilvl w:val="0"/>
          <w:numId w:val="20"/>
        </w:numPr>
        <w:spacing w:after="0" w:line="240" w:lineRule="auto"/>
        <w:rPr>
          <w:rFonts w:ascii="Source Sans Pro Light" w:eastAsia="Times New Roman" w:hAnsi="Source Sans Pro Light" w:cs="Arial"/>
          <w:sz w:val="20"/>
          <w:szCs w:val="20"/>
          <w:lang w:eastAsia="en-GB"/>
        </w:rPr>
      </w:pPr>
      <w:r w:rsidRPr="00AB675F">
        <w:rPr>
          <w:rFonts w:ascii="Source Sans Pro Light" w:eastAsia="Times New Roman" w:hAnsi="Source Sans Pro Light" w:cs="Arial"/>
          <w:sz w:val="20"/>
          <w:szCs w:val="20"/>
          <w:lang w:eastAsia="en-GB"/>
        </w:rPr>
        <w:t>Carrying out transactions on the till.</w:t>
      </w:r>
    </w:p>
    <w:p w14:paraId="20FB96CD" w14:textId="39036F19" w:rsidR="00521A1F" w:rsidRPr="00AB675F" w:rsidRDefault="00A31641" w:rsidP="00A31641">
      <w:pPr>
        <w:pStyle w:val="ListParagraph"/>
        <w:numPr>
          <w:ilvl w:val="0"/>
          <w:numId w:val="20"/>
        </w:numPr>
        <w:spacing w:after="0" w:line="240" w:lineRule="auto"/>
        <w:rPr>
          <w:rFonts w:ascii="Source Sans Pro Light" w:eastAsia="Times New Roman" w:hAnsi="Source Sans Pro Light" w:cs="Arial"/>
          <w:sz w:val="20"/>
          <w:szCs w:val="20"/>
          <w:lang w:eastAsia="en-GB"/>
        </w:rPr>
      </w:pPr>
      <w:r w:rsidRPr="00AB675F">
        <w:rPr>
          <w:rFonts w:ascii="Source Sans Pro Light" w:eastAsia="Times New Roman" w:hAnsi="Source Sans Pro Light" w:cs="Arial"/>
          <w:sz w:val="20"/>
          <w:szCs w:val="20"/>
          <w:lang w:eastAsia="en-GB"/>
        </w:rPr>
        <w:t>Staking shelves.</w:t>
      </w:r>
    </w:p>
    <w:p w14:paraId="076AD9DA" w14:textId="77777777" w:rsidR="007A1E83" w:rsidRPr="00AB675F" w:rsidRDefault="007A1E83" w:rsidP="00A67281">
      <w:pPr>
        <w:spacing w:after="0" w:line="240" w:lineRule="auto"/>
        <w:rPr>
          <w:rFonts w:ascii="Source Sans Pro Light" w:eastAsia="Times New Roman" w:hAnsi="Source Sans Pro Light" w:cs="Arial"/>
          <w:sz w:val="20"/>
          <w:szCs w:val="20"/>
          <w:lang w:eastAsia="en-GB"/>
        </w:rPr>
      </w:pPr>
    </w:p>
    <w:p w14:paraId="51B22A89" w14:textId="77777777" w:rsidR="007A1E83" w:rsidRPr="00AB675F" w:rsidRDefault="007A1E83" w:rsidP="00A67281">
      <w:pPr>
        <w:spacing w:after="0" w:line="240" w:lineRule="auto"/>
        <w:rPr>
          <w:rFonts w:ascii="Source Sans Pro Light" w:eastAsia="Times New Roman" w:hAnsi="Source Sans Pro Light" w:cs="Arial"/>
          <w:sz w:val="20"/>
          <w:szCs w:val="20"/>
          <w:lang w:eastAsia="en-GB"/>
        </w:rPr>
      </w:pPr>
    </w:p>
    <w:p w14:paraId="061B5D9A" w14:textId="27A49179" w:rsidR="00A67281" w:rsidRPr="00AB675F" w:rsidRDefault="00DC1145" w:rsidP="00A67281">
      <w:pPr>
        <w:spacing w:after="0" w:line="240" w:lineRule="auto"/>
        <w:rPr>
          <w:rFonts w:ascii="Source Sans Pro Light" w:eastAsia="Times New Roman" w:hAnsi="Source Sans Pro Light" w:cs="Arial"/>
          <w:sz w:val="20"/>
          <w:szCs w:val="20"/>
          <w:lang w:eastAsia="en-GB"/>
        </w:rPr>
      </w:pPr>
      <w:r w:rsidRPr="00AB675F">
        <w:rPr>
          <w:rFonts w:ascii="Source Sans Pro Light" w:eastAsia="Times New Roman" w:hAnsi="Source Sans Pro Light" w:cs="Arial"/>
          <w:color w:val="000000"/>
          <w:sz w:val="20"/>
          <w:szCs w:val="20"/>
          <w:lang w:eastAsia="en-GB"/>
        </w:rPr>
        <w:t>Caroline Watt</w:t>
      </w:r>
      <w:r w:rsidR="00A748A7" w:rsidRPr="00AB675F">
        <w:rPr>
          <w:rFonts w:ascii="Source Sans Pro Light" w:eastAsia="Times New Roman" w:hAnsi="Source Sans Pro Light" w:cs="Arial"/>
          <w:color w:val="000000"/>
          <w:sz w:val="20"/>
          <w:szCs w:val="20"/>
          <w:lang w:eastAsia="en-GB"/>
        </w:rPr>
        <w:t xml:space="preserve">, </w:t>
      </w:r>
      <w:proofErr w:type="spellStart"/>
      <w:r w:rsidR="00A67281" w:rsidRPr="00AB675F">
        <w:rPr>
          <w:rFonts w:ascii="Source Sans Pro Light" w:eastAsia="Times New Roman" w:hAnsi="Source Sans Pro Light" w:cs="Arial"/>
          <w:color w:val="000000"/>
          <w:sz w:val="20"/>
          <w:szCs w:val="20"/>
          <w:lang w:eastAsia="en-GB"/>
        </w:rPr>
        <w:t>Ellon</w:t>
      </w:r>
      <w:proofErr w:type="spellEnd"/>
      <w:r w:rsidR="00A67281" w:rsidRPr="00AB675F">
        <w:rPr>
          <w:rFonts w:ascii="Source Sans Pro Light" w:eastAsia="Times New Roman" w:hAnsi="Source Sans Pro Light" w:cs="Arial"/>
          <w:color w:val="000000"/>
          <w:sz w:val="20"/>
          <w:szCs w:val="20"/>
          <w:lang w:eastAsia="en-GB"/>
        </w:rPr>
        <w:t xml:space="preserve"> - Child Care</w:t>
      </w:r>
    </w:p>
    <w:p w14:paraId="62E289E7" w14:textId="77777777" w:rsidR="00A67281" w:rsidRPr="00AB675F" w:rsidRDefault="00A67281" w:rsidP="00A67281">
      <w:pPr>
        <w:spacing w:after="0" w:line="240" w:lineRule="auto"/>
        <w:rPr>
          <w:rFonts w:ascii="Source Sans Pro Light" w:eastAsia="Times New Roman" w:hAnsi="Source Sans Pro Light" w:cs="Arial"/>
          <w:sz w:val="20"/>
          <w:szCs w:val="20"/>
          <w:lang w:eastAsia="en-GB"/>
        </w:rPr>
      </w:pPr>
      <w:r w:rsidRPr="00AB675F">
        <w:rPr>
          <w:rFonts w:ascii="Source Sans Pro Light" w:eastAsia="Times New Roman" w:hAnsi="Source Sans Pro Light" w:cs="Arial"/>
          <w:color w:val="000000"/>
          <w:sz w:val="20"/>
          <w:szCs w:val="20"/>
          <w:lang w:eastAsia="en-GB"/>
        </w:rPr>
        <w:t>March 2019 - Present</w:t>
      </w:r>
    </w:p>
    <w:p w14:paraId="27D13C29" w14:textId="4157F3A3" w:rsidR="00A67281" w:rsidRPr="00AB675F" w:rsidRDefault="00285557" w:rsidP="008C21B6">
      <w:pPr>
        <w:pStyle w:val="ListParagraph"/>
        <w:numPr>
          <w:ilvl w:val="0"/>
          <w:numId w:val="19"/>
        </w:numPr>
        <w:spacing w:after="240" w:line="240" w:lineRule="auto"/>
        <w:rPr>
          <w:rFonts w:ascii="Source Sans Pro Light" w:eastAsia="Times New Roman" w:hAnsi="Source Sans Pro Light" w:cs="Arial"/>
          <w:sz w:val="20"/>
          <w:szCs w:val="20"/>
          <w:lang w:eastAsia="en-GB"/>
        </w:rPr>
      </w:pPr>
      <w:r w:rsidRPr="00AB675F">
        <w:rPr>
          <w:rFonts w:ascii="Source Sans Pro Light" w:hAnsi="Source Sans Pro Light" w:cs="Arial"/>
          <w:sz w:val="20"/>
          <w:szCs w:val="20"/>
        </w:rPr>
        <w:t>Helping to look after two boys with autism</w:t>
      </w:r>
      <w:r w:rsidR="00A67281" w:rsidRPr="00AB675F">
        <w:rPr>
          <w:rFonts w:ascii="Source Sans Pro Light" w:eastAsia="Times New Roman" w:hAnsi="Source Sans Pro Light" w:cs="Arial"/>
          <w:sz w:val="20"/>
          <w:szCs w:val="20"/>
          <w:lang w:eastAsia="en-GB"/>
        </w:rPr>
        <w:br/>
      </w:r>
    </w:p>
    <w:p w14:paraId="20FDB12F" w14:textId="3F6ED646" w:rsidR="00A67281" w:rsidRPr="00AB675F" w:rsidRDefault="00A67281" w:rsidP="00A67281">
      <w:pPr>
        <w:spacing w:after="0" w:line="240" w:lineRule="auto"/>
        <w:rPr>
          <w:rFonts w:ascii="Source Sans Pro Light" w:eastAsia="Times New Roman" w:hAnsi="Source Sans Pro Light" w:cs="Arial"/>
          <w:sz w:val="20"/>
          <w:szCs w:val="20"/>
          <w:lang w:eastAsia="en-GB"/>
        </w:rPr>
      </w:pPr>
      <w:r w:rsidRPr="00AB675F">
        <w:rPr>
          <w:rFonts w:ascii="Source Sans Pro Light" w:eastAsia="Times New Roman" w:hAnsi="Source Sans Pro Light" w:cs="Arial"/>
          <w:color w:val="000000"/>
          <w:sz w:val="20"/>
          <w:szCs w:val="20"/>
          <w:lang w:eastAsia="en-GB"/>
        </w:rPr>
        <w:t> OCS</w:t>
      </w:r>
      <w:r w:rsidR="00A31641" w:rsidRPr="00AB675F">
        <w:rPr>
          <w:rFonts w:ascii="Source Sans Pro Light" w:eastAsia="Times New Roman" w:hAnsi="Source Sans Pro Light" w:cs="Arial"/>
          <w:color w:val="000000"/>
          <w:sz w:val="20"/>
          <w:szCs w:val="20"/>
          <w:lang w:eastAsia="en-GB"/>
        </w:rPr>
        <w:t>,</w:t>
      </w:r>
      <w:r w:rsidRPr="00AB675F">
        <w:rPr>
          <w:rFonts w:ascii="Source Sans Pro Light" w:eastAsia="Times New Roman" w:hAnsi="Source Sans Pro Light" w:cs="Arial"/>
          <w:color w:val="000000"/>
          <w:sz w:val="20"/>
          <w:szCs w:val="20"/>
          <w:lang w:eastAsia="en-GB"/>
        </w:rPr>
        <w:t xml:space="preserve"> Aberdeen - Security Guard </w:t>
      </w:r>
    </w:p>
    <w:p w14:paraId="3F832C12" w14:textId="77777777" w:rsidR="00A67281" w:rsidRPr="00AB675F" w:rsidRDefault="00A67281" w:rsidP="00A67281">
      <w:pPr>
        <w:spacing w:after="0" w:line="240" w:lineRule="auto"/>
        <w:rPr>
          <w:rFonts w:ascii="Source Sans Pro Light" w:eastAsia="Times New Roman" w:hAnsi="Source Sans Pro Light" w:cs="Arial"/>
          <w:sz w:val="20"/>
          <w:szCs w:val="20"/>
          <w:lang w:eastAsia="en-GB"/>
        </w:rPr>
      </w:pPr>
      <w:r w:rsidRPr="00AB675F">
        <w:rPr>
          <w:rFonts w:ascii="Source Sans Pro Light" w:eastAsia="Times New Roman" w:hAnsi="Source Sans Pro Light" w:cs="Arial"/>
          <w:color w:val="000000"/>
          <w:sz w:val="20"/>
          <w:szCs w:val="20"/>
          <w:lang w:eastAsia="en-GB"/>
        </w:rPr>
        <w:t>October 2014 - May 2019</w:t>
      </w:r>
    </w:p>
    <w:p w14:paraId="263E79C5" w14:textId="77777777" w:rsidR="00A67281" w:rsidRPr="00AB675F" w:rsidRDefault="00A67281" w:rsidP="00D230D9">
      <w:pPr>
        <w:numPr>
          <w:ilvl w:val="0"/>
          <w:numId w:val="13"/>
        </w:numPr>
        <w:spacing w:after="0" w:line="240" w:lineRule="auto"/>
        <w:textAlignment w:val="baseline"/>
        <w:rPr>
          <w:rFonts w:ascii="Source Sans Pro Light" w:eastAsia="Times New Roman" w:hAnsi="Source Sans Pro Light" w:cs="Arial"/>
          <w:color w:val="000000"/>
          <w:sz w:val="20"/>
          <w:szCs w:val="20"/>
          <w:lang w:eastAsia="en-GB"/>
        </w:rPr>
      </w:pPr>
      <w:r w:rsidRPr="00AB675F">
        <w:rPr>
          <w:rFonts w:ascii="Source Sans Pro Light" w:eastAsia="Times New Roman" w:hAnsi="Source Sans Pro Light" w:cs="Arial"/>
          <w:color w:val="000000"/>
          <w:sz w:val="20"/>
          <w:szCs w:val="20"/>
          <w:lang w:eastAsia="en-GB"/>
        </w:rPr>
        <w:t>SIA licence. </w:t>
      </w:r>
    </w:p>
    <w:p w14:paraId="45D23C21" w14:textId="77777777" w:rsidR="00A67281" w:rsidRPr="00AB675F" w:rsidRDefault="00A67281" w:rsidP="00D230D9">
      <w:pPr>
        <w:numPr>
          <w:ilvl w:val="0"/>
          <w:numId w:val="13"/>
        </w:numPr>
        <w:spacing w:after="0" w:line="240" w:lineRule="auto"/>
        <w:textAlignment w:val="baseline"/>
        <w:rPr>
          <w:rFonts w:ascii="Source Sans Pro Light" w:eastAsia="Times New Roman" w:hAnsi="Source Sans Pro Light" w:cs="Arial"/>
          <w:color w:val="000000"/>
          <w:sz w:val="20"/>
          <w:szCs w:val="20"/>
          <w:lang w:eastAsia="en-GB"/>
        </w:rPr>
      </w:pPr>
      <w:r w:rsidRPr="00AB675F">
        <w:rPr>
          <w:rFonts w:ascii="Source Sans Pro Light" w:eastAsia="Times New Roman" w:hAnsi="Source Sans Pro Light" w:cs="Arial"/>
          <w:color w:val="000000"/>
          <w:sz w:val="20"/>
          <w:szCs w:val="20"/>
          <w:lang w:eastAsia="en-GB"/>
        </w:rPr>
        <w:t>Performing site patrols.</w:t>
      </w:r>
    </w:p>
    <w:p w14:paraId="2D59955B" w14:textId="77777777" w:rsidR="00A67281" w:rsidRPr="00AB675F" w:rsidRDefault="00A67281" w:rsidP="00D230D9">
      <w:pPr>
        <w:numPr>
          <w:ilvl w:val="0"/>
          <w:numId w:val="13"/>
        </w:numPr>
        <w:spacing w:after="0" w:line="240" w:lineRule="auto"/>
        <w:textAlignment w:val="baseline"/>
        <w:rPr>
          <w:rFonts w:ascii="Source Sans Pro Light" w:eastAsia="Times New Roman" w:hAnsi="Source Sans Pro Light" w:cs="Arial"/>
          <w:color w:val="000000"/>
          <w:sz w:val="20"/>
          <w:szCs w:val="20"/>
          <w:lang w:eastAsia="en-GB"/>
        </w:rPr>
      </w:pPr>
      <w:r w:rsidRPr="00AB675F">
        <w:rPr>
          <w:rFonts w:ascii="Source Sans Pro Light" w:eastAsia="Times New Roman" w:hAnsi="Source Sans Pro Light" w:cs="Arial"/>
          <w:color w:val="000000"/>
          <w:sz w:val="20"/>
          <w:szCs w:val="20"/>
          <w:lang w:eastAsia="en-GB"/>
        </w:rPr>
        <w:t>Reception duties;</w:t>
      </w:r>
    </w:p>
    <w:p w14:paraId="60C395F4" w14:textId="77777777" w:rsidR="00A67281" w:rsidRPr="00AB675F" w:rsidRDefault="00A67281" w:rsidP="00D230D9">
      <w:pPr>
        <w:numPr>
          <w:ilvl w:val="1"/>
          <w:numId w:val="14"/>
        </w:numPr>
        <w:spacing w:after="0" w:line="240" w:lineRule="auto"/>
        <w:textAlignment w:val="baseline"/>
        <w:rPr>
          <w:rFonts w:ascii="Source Sans Pro Light" w:eastAsia="Times New Roman" w:hAnsi="Source Sans Pro Light" w:cs="Arial"/>
          <w:color w:val="000000"/>
          <w:sz w:val="20"/>
          <w:szCs w:val="20"/>
          <w:lang w:eastAsia="en-GB"/>
        </w:rPr>
      </w:pPr>
      <w:r w:rsidRPr="00AB675F">
        <w:rPr>
          <w:rFonts w:ascii="Source Sans Pro Light" w:eastAsia="Times New Roman" w:hAnsi="Source Sans Pro Light" w:cs="Arial"/>
          <w:color w:val="000000"/>
          <w:sz w:val="20"/>
          <w:szCs w:val="20"/>
          <w:lang w:eastAsia="en-GB"/>
        </w:rPr>
        <w:t>Using switch board,</w:t>
      </w:r>
    </w:p>
    <w:p w14:paraId="4A5C9FEF" w14:textId="77777777" w:rsidR="00A67281" w:rsidRPr="00AB675F" w:rsidRDefault="00A67281" w:rsidP="00D230D9">
      <w:pPr>
        <w:numPr>
          <w:ilvl w:val="1"/>
          <w:numId w:val="14"/>
        </w:numPr>
        <w:spacing w:after="0" w:line="240" w:lineRule="auto"/>
        <w:textAlignment w:val="baseline"/>
        <w:rPr>
          <w:rFonts w:ascii="Source Sans Pro Light" w:eastAsia="Times New Roman" w:hAnsi="Source Sans Pro Light" w:cs="Arial"/>
          <w:color w:val="000000"/>
          <w:sz w:val="20"/>
          <w:szCs w:val="20"/>
          <w:lang w:eastAsia="en-GB"/>
        </w:rPr>
      </w:pPr>
      <w:r w:rsidRPr="00AB675F">
        <w:rPr>
          <w:rFonts w:ascii="Source Sans Pro Light" w:eastAsia="Times New Roman" w:hAnsi="Source Sans Pro Light" w:cs="Arial"/>
          <w:color w:val="000000"/>
          <w:sz w:val="20"/>
          <w:szCs w:val="20"/>
          <w:lang w:eastAsia="en-GB"/>
        </w:rPr>
        <w:t>Signing in visitors, </w:t>
      </w:r>
    </w:p>
    <w:p w14:paraId="5E707C0C" w14:textId="77777777" w:rsidR="00A67281" w:rsidRPr="00AB675F" w:rsidRDefault="00A67281" w:rsidP="00D230D9">
      <w:pPr>
        <w:numPr>
          <w:ilvl w:val="1"/>
          <w:numId w:val="14"/>
        </w:numPr>
        <w:spacing w:after="0" w:line="240" w:lineRule="auto"/>
        <w:textAlignment w:val="baseline"/>
        <w:rPr>
          <w:rFonts w:ascii="Source Sans Pro Light" w:eastAsia="Times New Roman" w:hAnsi="Source Sans Pro Light" w:cs="Arial"/>
          <w:color w:val="000000"/>
          <w:sz w:val="20"/>
          <w:szCs w:val="20"/>
          <w:lang w:eastAsia="en-GB"/>
        </w:rPr>
      </w:pPr>
      <w:r w:rsidRPr="00AB675F">
        <w:rPr>
          <w:rFonts w:ascii="Source Sans Pro Light" w:eastAsia="Times New Roman" w:hAnsi="Source Sans Pro Light" w:cs="Arial"/>
          <w:color w:val="000000"/>
          <w:sz w:val="20"/>
          <w:szCs w:val="20"/>
          <w:lang w:eastAsia="en-GB"/>
        </w:rPr>
        <w:t>Booking taxi,</w:t>
      </w:r>
    </w:p>
    <w:p w14:paraId="1C53CB9A" w14:textId="77777777" w:rsidR="00A67281" w:rsidRPr="00AB675F" w:rsidRDefault="00A67281" w:rsidP="00D230D9">
      <w:pPr>
        <w:numPr>
          <w:ilvl w:val="1"/>
          <w:numId w:val="14"/>
        </w:numPr>
        <w:spacing w:after="0" w:line="240" w:lineRule="auto"/>
        <w:textAlignment w:val="baseline"/>
        <w:rPr>
          <w:rFonts w:ascii="Source Sans Pro Light" w:eastAsia="Times New Roman" w:hAnsi="Source Sans Pro Light" w:cs="Arial"/>
          <w:color w:val="000000"/>
          <w:sz w:val="20"/>
          <w:szCs w:val="20"/>
          <w:lang w:eastAsia="en-GB"/>
        </w:rPr>
      </w:pPr>
      <w:r w:rsidRPr="00AB675F">
        <w:rPr>
          <w:rFonts w:ascii="Source Sans Pro Light" w:eastAsia="Times New Roman" w:hAnsi="Source Sans Pro Light" w:cs="Arial"/>
          <w:color w:val="000000"/>
          <w:sz w:val="20"/>
          <w:szCs w:val="20"/>
          <w:lang w:eastAsia="en-GB"/>
        </w:rPr>
        <w:t>Sorting outgoing, using Franking machine.</w:t>
      </w:r>
    </w:p>
    <w:p w14:paraId="55B6945B" w14:textId="77777777" w:rsidR="00A67281" w:rsidRPr="00AB675F" w:rsidRDefault="00A67281" w:rsidP="00D230D9">
      <w:pPr>
        <w:numPr>
          <w:ilvl w:val="1"/>
          <w:numId w:val="14"/>
        </w:numPr>
        <w:spacing w:after="0" w:line="240" w:lineRule="auto"/>
        <w:textAlignment w:val="baseline"/>
        <w:rPr>
          <w:rFonts w:ascii="Source Sans Pro Light" w:eastAsia="Times New Roman" w:hAnsi="Source Sans Pro Light" w:cs="Arial"/>
          <w:color w:val="000000"/>
          <w:sz w:val="20"/>
          <w:szCs w:val="20"/>
          <w:lang w:eastAsia="en-GB"/>
        </w:rPr>
      </w:pPr>
      <w:r w:rsidRPr="00AB675F">
        <w:rPr>
          <w:rFonts w:ascii="Source Sans Pro Light" w:eastAsia="Times New Roman" w:hAnsi="Source Sans Pro Light" w:cs="Arial"/>
          <w:color w:val="000000"/>
          <w:sz w:val="20"/>
          <w:szCs w:val="20"/>
          <w:lang w:eastAsia="en-GB"/>
        </w:rPr>
        <w:t>Sorting incoming mail.</w:t>
      </w:r>
    </w:p>
    <w:p w14:paraId="586656DA" w14:textId="77777777" w:rsidR="00A67281" w:rsidRPr="00AB675F" w:rsidRDefault="00A67281" w:rsidP="00D230D9">
      <w:pPr>
        <w:numPr>
          <w:ilvl w:val="0"/>
          <w:numId w:val="14"/>
        </w:numPr>
        <w:spacing w:after="0" w:line="240" w:lineRule="auto"/>
        <w:textAlignment w:val="baseline"/>
        <w:rPr>
          <w:rFonts w:ascii="Source Sans Pro Light" w:eastAsia="Times New Roman" w:hAnsi="Source Sans Pro Light" w:cs="Arial"/>
          <w:color w:val="000000"/>
          <w:sz w:val="20"/>
          <w:szCs w:val="20"/>
          <w:lang w:eastAsia="en-GB"/>
        </w:rPr>
      </w:pPr>
      <w:r w:rsidRPr="00AB675F">
        <w:rPr>
          <w:rFonts w:ascii="Source Sans Pro Light" w:eastAsia="Times New Roman" w:hAnsi="Source Sans Pro Light" w:cs="Arial"/>
          <w:color w:val="000000"/>
          <w:sz w:val="20"/>
          <w:szCs w:val="20"/>
          <w:lang w:eastAsia="en-GB"/>
        </w:rPr>
        <w:t>Keeping page work up-to-date, clear and understandable. </w:t>
      </w:r>
    </w:p>
    <w:p w14:paraId="691EC355" w14:textId="77777777" w:rsidR="00A67281" w:rsidRPr="00AB675F" w:rsidRDefault="00A67281" w:rsidP="00D230D9">
      <w:pPr>
        <w:numPr>
          <w:ilvl w:val="0"/>
          <w:numId w:val="14"/>
        </w:numPr>
        <w:spacing w:after="0" w:line="240" w:lineRule="auto"/>
        <w:textAlignment w:val="baseline"/>
        <w:rPr>
          <w:rFonts w:ascii="Source Sans Pro Light" w:eastAsia="Times New Roman" w:hAnsi="Source Sans Pro Light" w:cs="Arial"/>
          <w:color w:val="000000"/>
          <w:sz w:val="20"/>
          <w:szCs w:val="20"/>
          <w:lang w:eastAsia="en-GB"/>
        </w:rPr>
      </w:pPr>
      <w:r w:rsidRPr="00AB675F">
        <w:rPr>
          <w:rFonts w:ascii="Source Sans Pro Light" w:eastAsia="Times New Roman" w:hAnsi="Source Sans Pro Light" w:cs="Arial"/>
          <w:color w:val="000000"/>
          <w:sz w:val="20"/>
          <w:szCs w:val="20"/>
          <w:lang w:eastAsia="en-GB"/>
        </w:rPr>
        <w:t>Working in a gatehouse.</w:t>
      </w:r>
    </w:p>
    <w:p w14:paraId="5C38816C" w14:textId="77777777" w:rsidR="00A67281" w:rsidRPr="00AB675F" w:rsidRDefault="00A67281" w:rsidP="00D230D9">
      <w:pPr>
        <w:numPr>
          <w:ilvl w:val="0"/>
          <w:numId w:val="14"/>
        </w:numPr>
        <w:spacing w:after="0" w:line="240" w:lineRule="auto"/>
        <w:ind w:left="1440"/>
        <w:textAlignment w:val="baseline"/>
        <w:rPr>
          <w:rFonts w:ascii="Source Sans Pro Light" w:eastAsia="Times New Roman" w:hAnsi="Source Sans Pro Light" w:cs="Arial"/>
          <w:color w:val="000000"/>
          <w:sz w:val="20"/>
          <w:szCs w:val="20"/>
          <w:lang w:eastAsia="en-GB"/>
        </w:rPr>
      </w:pPr>
      <w:r w:rsidRPr="00AB675F">
        <w:rPr>
          <w:rFonts w:ascii="Source Sans Pro Light" w:eastAsia="Times New Roman" w:hAnsi="Source Sans Pro Light" w:cs="Arial"/>
          <w:color w:val="000000"/>
          <w:sz w:val="20"/>
          <w:szCs w:val="20"/>
          <w:lang w:eastAsia="en-GB"/>
        </w:rPr>
        <w:t>Logging vehicles in and out.</w:t>
      </w:r>
    </w:p>
    <w:p w14:paraId="7EC9FB80" w14:textId="77777777" w:rsidR="00A67281" w:rsidRPr="00AB675F" w:rsidRDefault="00A67281" w:rsidP="00D230D9">
      <w:pPr>
        <w:numPr>
          <w:ilvl w:val="0"/>
          <w:numId w:val="14"/>
        </w:numPr>
        <w:spacing w:after="0" w:line="240" w:lineRule="auto"/>
        <w:ind w:left="1440"/>
        <w:textAlignment w:val="baseline"/>
        <w:rPr>
          <w:rFonts w:ascii="Source Sans Pro Light" w:eastAsia="Times New Roman" w:hAnsi="Source Sans Pro Light" w:cs="Arial"/>
          <w:color w:val="000000"/>
          <w:sz w:val="20"/>
          <w:szCs w:val="20"/>
          <w:lang w:eastAsia="en-GB"/>
        </w:rPr>
      </w:pPr>
      <w:r w:rsidRPr="00AB675F">
        <w:rPr>
          <w:rFonts w:ascii="Source Sans Pro Light" w:eastAsia="Times New Roman" w:hAnsi="Source Sans Pro Light" w:cs="Arial"/>
          <w:color w:val="000000"/>
          <w:sz w:val="20"/>
          <w:szCs w:val="20"/>
          <w:lang w:eastAsia="en-GB"/>
        </w:rPr>
        <w:t>Working entrance and exit barrens.</w:t>
      </w:r>
    </w:p>
    <w:p w14:paraId="25C25397" w14:textId="77777777" w:rsidR="00A67281" w:rsidRPr="00AB675F" w:rsidRDefault="00A67281" w:rsidP="00A67281">
      <w:pPr>
        <w:spacing w:after="240" w:line="240" w:lineRule="auto"/>
        <w:rPr>
          <w:rFonts w:ascii="Source Sans Pro Light" w:eastAsia="Times New Roman" w:hAnsi="Source Sans Pro Light" w:cs="Arial"/>
          <w:sz w:val="20"/>
          <w:szCs w:val="20"/>
          <w:lang w:eastAsia="en-GB"/>
        </w:rPr>
      </w:pPr>
    </w:p>
    <w:p w14:paraId="2B0D8586" w14:textId="2C502D8E" w:rsidR="00A67281" w:rsidRPr="00AB675F" w:rsidRDefault="00A67281" w:rsidP="00A67281">
      <w:pPr>
        <w:spacing w:after="0" w:line="240" w:lineRule="auto"/>
        <w:rPr>
          <w:rFonts w:ascii="Source Sans Pro Light" w:eastAsia="Times New Roman" w:hAnsi="Source Sans Pro Light" w:cs="Arial"/>
          <w:sz w:val="20"/>
          <w:szCs w:val="20"/>
          <w:lang w:eastAsia="en-GB"/>
        </w:rPr>
      </w:pPr>
      <w:r w:rsidRPr="00AB675F">
        <w:rPr>
          <w:rFonts w:ascii="Source Sans Pro Light" w:eastAsia="Times New Roman" w:hAnsi="Source Sans Pro Light" w:cs="Arial"/>
          <w:color w:val="000000"/>
          <w:sz w:val="20"/>
          <w:szCs w:val="20"/>
          <w:lang w:eastAsia="en-GB"/>
        </w:rPr>
        <w:t>Pizza Express</w:t>
      </w:r>
      <w:r w:rsidR="00A31641" w:rsidRPr="00AB675F">
        <w:rPr>
          <w:rFonts w:ascii="Source Sans Pro Light" w:eastAsia="Times New Roman" w:hAnsi="Source Sans Pro Light" w:cs="Arial"/>
          <w:color w:val="000000"/>
          <w:sz w:val="20"/>
          <w:szCs w:val="20"/>
          <w:lang w:eastAsia="en-GB"/>
        </w:rPr>
        <w:t>,</w:t>
      </w:r>
      <w:r w:rsidRPr="00AB675F">
        <w:rPr>
          <w:rFonts w:ascii="Source Sans Pro Light" w:eastAsia="Times New Roman" w:hAnsi="Source Sans Pro Light" w:cs="Arial"/>
          <w:color w:val="000000"/>
          <w:sz w:val="20"/>
          <w:szCs w:val="20"/>
          <w:lang w:eastAsia="en-GB"/>
        </w:rPr>
        <w:t xml:space="preserve"> Aberdeen </w:t>
      </w:r>
      <w:r w:rsidR="00A31641" w:rsidRPr="00AB675F">
        <w:rPr>
          <w:rFonts w:ascii="Source Sans Pro Light" w:eastAsia="Times New Roman" w:hAnsi="Source Sans Pro Light" w:cs="Arial"/>
          <w:color w:val="000000"/>
          <w:sz w:val="20"/>
          <w:szCs w:val="20"/>
          <w:lang w:eastAsia="en-GB"/>
        </w:rPr>
        <w:t>-</w:t>
      </w:r>
      <w:r w:rsidRPr="00AB675F">
        <w:rPr>
          <w:rFonts w:ascii="Source Sans Pro Light" w:eastAsia="Times New Roman" w:hAnsi="Source Sans Pro Light" w:cs="Arial"/>
          <w:color w:val="000000"/>
          <w:sz w:val="20"/>
          <w:szCs w:val="20"/>
          <w:lang w:eastAsia="en-GB"/>
        </w:rPr>
        <w:t xml:space="preserve"> Pizzaiolo Chef </w:t>
      </w:r>
    </w:p>
    <w:p w14:paraId="40C82BF6" w14:textId="77777777" w:rsidR="00A67281" w:rsidRPr="00AB675F" w:rsidRDefault="00A67281" w:rsidP="00A67281">
      <w:pPr>
        <w:spacing w:after="0" w:line="240" w:lineRule="auto"/>
        <w:rPr>
          <w:rFonts w:ascii="Source Sans Pro Light" w:eastAsia="Times New Roman" w:hAnsi="Source Sans Pro Light" w:cs="Arial"/>
          <w:sz w:val="20"/>
          <w:szCs w:val="20"/>
          <w:lang w:eastAsia="en-GB"/>
        </w:rPr>
      </w:pPr>
      <w:r w:rsidRPr="00AB675F">
        <w:rPr>
          <w:rFonts w:ascii="Source Sans Pro Light" w:eastAsia="Times New Roman" w:hAnsi="Source Sans Pro Light" w:cs="Arial"/>
          <w:color w:val="000000"/>
          <w:sz w:val="20"/>
          <w:szCs w:val="20"/>
          <w:lang w:eastAsia="en-GB"/>
        </w:rPr>
        <w:t>January 2014 – September 2014</w:t>
      </w:r>
    </w:p>
    <w:p w14:paraId="5A4B64BE" w14:textId="77777777" w:rsidR="00A67281" w:rsidRPr="00AB675F" w:rsidRDefault="00A67281" w:rsidP="00D230D9">
      <w:pPr>
        <w:numPr>
          <w:ilvl w:val="0"/>
          <w:numId w:val="15"/>
        </w:numPr>
        <w:spacing w:after="0" w:line="240" w:lineRule="auto"/>
        <w:ind w:left="780"/>
        <w:textAlignment w:val="baseline"/>
        <w:rPr>
          <w:rFonts w:ascii="Source Sans Pro Light" w:eastAsia="Times New Roman" w:hAnsi="Source Sans Pro Light" w:cs="Arial"/>
          <w:color w:val="000000"/>
          <w:sz w:val="20"/>
          <w:szCs w:val="20"/>
          <w:lang w:eastAsia="en-GB"/>
        </w:rPr>
      </w:pPr>
      <w:r w:rsidRPr="00AB675F">
        <w:rPr>
          <w:rFonts w:ascii="Source Sans Pro Light" w:eastAsia="Times New Roman" w:hAnsi="Source Sans Pro Light" w:cs="Arial"/>
          <w:color w:val="000000"/>
          <w:sz w:val="20"/>
          <w:szCs w:val="20"/>
          <w:lang w:eastAsia="en-GB"/>
        </w:rPr>
        <w:t>Working within a very fast paced and demanding kitchen environment.</w:t>
      </w:r>
    </w:p>
    <w:p w14:paraId="1964A7D7" w14:textId="77777777" w:rsidR="00A67281" w:rsidRPr="00AB675F" w:rsidRDefault="00A67281" w:rsidP="00D230D9">
      <w:pPr>
        <w:numPr>
          <w:ilvl w:val="0"/>
          <w:numId w:val="15"/>
        </w:numPr>
        <w:spacing w:after="0" w:line="240" w:lineRule="auto"/>
        <w:ind w:left="780"/>
        <w:textAlignment w:val="baseline"/>
        <w:rPr>
          <w:rFonts w:ascii="Source Sans Pro Light" w:eastAsia="Times New Roman" w:hAnsi="Source Sans Pro Light" w:cs="Arial"/>
          <w:color w:val="000000"/>
          <w:sz w:val="20"/>
          <w:szCs w:val="20"/>
          <w:lang w:eastAsia="en-GB"/>
        </w:rPr>
      </w:pPr>
      <w:r w:rsidRPr="00AB675F">
        <w:rPr>
          <w:rFonts w:ascii="Source Sans Pro Light" w:eastAsia="Times New Roman" w:hAnsi="Source Sans Pro Light" w:cs="Arial"/>
          <w:color w:val="000000"/>
          <w:sz w:val="20"/>
          <w:szCs w:val="20"/>
          <w:lang w:eastAsia="en-GB"/>
        </w:rPr>
        <w:t>Trained to open and close the kitchen.</w:t>
      </w:r>
    </w:p>
    <w:p w14:paraId="45879C47" w14:textId="77777777" w:rsidR="00A67281" w:rsidRPr="00AB675F" w:rsidRDefault="00A67281" w:rsidP="00D230D9">
      <w:pPr>
        <w:numPr>
          <w:ilvl w:val="0"/>
          <w:numId w:val="15"/>
        </w:numPr>
        <w:spacing w:after="0" w:line="240" w:lineRule="auto"/>
        <w:ind w:left="780"/>
        <w:textAlignment w:val="baseline"/>
        <w:rPr>
          <w:rFonts w:ascii="Source Sans Pro Light" w:eastAsia="Times New Roman" w:hAnsi="Source Sans Pro Light" w:cs="Arial"/>
          <w:color w:val="000000"/>
          <w:sz w:val="20"/>
          <w:szCs w:val="20"/>
          <w:lang w:eastAsia="en-GB"/>
        </w:rPr>
      </w:pPr>
      <w:r w:rsidRPr="00AB675F">
        <w:rPr>
          <w:rFonts w:ascii="Source Sans Pro Light" w:eastAsia="Times New Roman" w:hAnsi="Source Sans Pro Light" w:cs="Arial"/>
          <w:color w:val="000000"/>
          <w:sz w:val="20"/>
          <w:szCs w:val="20"/>
          <w:lang w:eastAsia="en-GB"/>
        </w:rPr>
        <w:t>Constantly having to be aware of all company policies regarding health and safety.</w:t>
      </w:r>
    </w:p>
    <w:p w14:paraId="7E8319F8" w14:textId="77777777" w:rsidR="00A67281" w:rsidRPr="00AB675F" w:rsidRDefault="00A67281" w:rsidP="00D230D9">
      <w:pPr>
        <w:numPr>
          <w:ilvl w:val="0"/>
          <w:numId w:val="15"/>
        </w:numPr>
        <w:spacing w:after="0" w:line="240" w:lineRule="auto"/>
        <w:ind w:left="780"/>
        <w:textAlignment w:val="baseline"/>
        <w:rPr>
          <w:rFonts w:ascii="Source Sans Pro Light" w:eastAsia="Times New Roman" w:hAnsi="Source Sans Pro Light" w:cs="Arial"/>
          <w:color w:val="000000"/>
          <w:sz w:val="20"/>
          <w:szCs w:val="20"/>
          <w:lang w:eastAsia="en-GB"/>
        </w:rPr>
      </w:pPr>
      <w:r w:rsidRPr="00AB675F">
        <w:rPr>
          <w:rFonts w:ascii="Source Sans Pro Light" w:eastAsia="Times New Roman" w:hAnsi="Source Sans Pro Light" w:cs="Arial"/>
          <w:color w:val="000000"/>
          <w:sz w:val="20"/>
          <w:szCs w:val="20"/>
          <w:lang w:eastAsia="en-GB"/>
        </w:rPr>
        <w:t>Adherence to company rules, procedures and standards, but also to challenge standards and come up with new ideas.</w:t>
      </w:r>
    </w:p>
    <w:p w14:paraId="0688388E" w14:textId="77777777" w:rsidR="00A67281" w:rsidRPr="00AB675F" w:rsidRDefault="00A67281" w:rsidP="00A67281">
      <w:pPr>
        <w:spacing w:after="0" w:line="240" w:lineRule="auto"/>
        <w:rPr>
          <w:rFonts w:ascii="Source Sans Pro Light" w:eastAsia="Times New Roman" w:hAnsi="Source Sans Pro Light" w:cs="Arial"/>
          <w:sz w:val="20"/>
          <w:szCs w:val="20"/>
          <w:lang w:eastAsia="en-GB"/>
        </w:rPr>
      </w:pPr>
    </w:p>
    <w:p w14:paraId="32EE63FF" w14:textId="03AF9DC9" w:rsidR="00A67281" w:rsidRPr="00AB675F" w:rsidRDefault="00A67281" w:rsidP="00A67281">
      <w:pPr>
        <w:spacing w:after="0" w:line="240" w:lineRule="auto"/>
        <w:rPr>
          <w:rFonts w:ascii="Source Sans Pro Light" w:eastAsia="Times New Roman" w:hAnsi="Source Sans Pro Light" w:cs="Arial"/>
          <w:sz w:val="20"/>
          <w:szCs w:val="20"/>
          <w:lang w:eastAsia="en-GB"/>
        </w:rPr>
      </w:pPr>
      <w:r w:rsidRPr="00AB675F">
        <w:rPr>
          <w:rFonts w:ascii="Source Sans Pro Light" w:eastAsia="Times New Roman" w:hAnsi="Source Sans Pro Light" w:cs="Arial"/>
          <w:color w:val="000000"/>
          <w:sz w:val="20"/>
          <w:szCs w:val="20"/>
          <w:lang w:eastAsia="en-GB"/>
        </w:rPr>
        <w:t>Asda</w:t>
      </w:r>
      <w:r w:rsidR="00A31641" w:rsidRPr="00AB675F">
        <w:rPr>
          <w:rFonts w:ascii="Source Sans Pro Light" w:eastAsia="Times New Roman" w:hAnsi="Source Sans Pro Light" w:cs="Arial"/>
          <w:color w:val="000000"/>
          <w:sz w:val="20"/>
          <w:szCs w:val="20"/>
          <w:lang w:eastAsia="en-GB"/>
        </w:rPr>
        <w:t>,</w:t>
      </w:r>
      <w:r w:rsidRPr="00AB675F">
        <w:rPr>
          <w:rFonts w:ascii="Source Sans Pro Light" w:eastAsia="Times New Roman" w:hAnsi="Source Sans Pro Light" w:cs="Arial"/>
          <w:color w:val="000000"/>
          <w:sz w:val="20"/>
          <w:szCs w:val="20"/>
          <w:lang w:eastAsia="en-GB"/>
        </w:rPr>
        <w:t xml:space="preserve"> Elgin </w:t>
      </w:r>
      <w:r w:rsidR="00A31641" w:rsidRPr="00AB675F">
        <w:rPr>
          <w:rFonts w:ascii="Source Sans Pro Light" w:eastAsia="Times New Roman" w:hAnsi="Source Sans Pro Light" w:cs="Arial"/>
          <w:color w:val="000000"/>
          <w:sz w:val="20"/>
          <w:szCs w:val="20"/>
          <w:lang w:eastAsia="en-GB"/>
        </w:rPr>
        <w:t>-</w:t>
      </w:r>
      <w:r w:rsidRPr="00AB675F">
        <w:rPr>
          <w:rFonts w:ascii="Source Sans Pro Light" w:eastAsia="Times New Roman" w:hAnsi="Source Sans Pro Light" w:cs="Arial"/>
          <w:color w:val="000000"/>
          <w:sz w:val="20"/>
          <w:szCs w:val="20"/>
          <w:lang w:eastAsia="en-GB"/>
        </w:rPr>
        <w:t xml:space="preserve"> Counters</w:t>
      </w:r>
    </w:p>
    <w:p w14:paraId="7E7F0141" w14:textId="77777777" w:rsidR="00A67281" w:rsidRPr="00AB675F" w:rsidRDefault="00A67281" w:rsidP="00A67281">
      <w:pPr>
        <w:spacing w:after="0" w:line="240" w:lineRule="auto"/>
        <w:rPr>
          <w:rFonts w:ascii="Source Sans Pro Light" w:eastAsia="Times New Roman" w:hAnsi="Source Sans Pro Light" w:cs="Arial"/>
          <w:sz w:val="20"/>
          <w:szCs w:val="20"/>
          <w:lang w:eastAsia="en-GB"/>
        </w:rPr>
      </w:pPr>
      <w:r w:rsidRPr="00AB675F">
        <w:rPr>
          <w:rFonts w:ascii="Source Sans Pro Light" w:eastAsia="Times New Roman" w:hAnsi="Source Sans Pro Light" w:cs="Arial"/>
          <w:color w:val="000000"/>
          <w:sz w:val="20"/>
          <w:szCs w:val="20"/>
          <w:lang w:eastAsia="en-GB"/>
        </w:rPr>
        <w:t>June 2008 – January 2014</w:t>
      </w:r>
    </w:p>
    <w:p w14:paraId="69600FB9" w14:textId="77777777" w:rsidR="00A67281" w:rsidRPr="00AB675F" w:rsidRDefault="00A67281" w:rsidP="00D230D9">
      <w:pPr>
        <w:numPr>
          <w:ilvl w:val="0"/>
          <w:numId w:val="16"/>
        </w:numPr>
        <w:spacing w:after="0" w:line="240" w:lineRule="auto"/>
        <w:textAlignment w:val="baseline"/>
        <w:rPr>
          <w:rFonts w:ascii="Source Sans Pro Light" w:eastAsia="Times New Roman" w:hAnsi="Source Sans Pro Light" w:cs="Arial"/>
          <w:color w:val="000000"/>
          <w:sz w:val="20"/>
          <w:szCs w:val="20"/>
          <w:lang w:eastAsia="en-GB"/>
        </w:rPr>
      </w:pPr>
      <w:r w:rsidRPr="00AB675F">
        <w:rPr>
          <w:rFonts w:ascii="Source Sans Pro Light" w:eastAsia="Times New Roman" w:hAnsi="Source Sans Pro Light" w:cs="Arial"/>
          <w:color w:val="000000"/>
          <w:sz w:val="20"/>
          <w:szCs w:val="20"/>
          <w:lang w:eastAsia="en-GB"/>
        </w:rPr>
        <w:t>Working within a demanding and busy customer orientated environment.</w:t>
      </w:r>
    </w:p>
    <w:p w14:paraId="254828D1" w14:textId="77777777" w:rsidR="00A67281" w:rsidRPr="00AB675F" w:rsidRDefault="00A67281" w:rsidP="00D230D9">
      <w:pPr>
        <w:numPr>
          <w:ilvl w:val="0"/>
          <w:numId w:val="16"/>
        </w:numPr>
        <w:spacing w:after="0" w:line="240" w:lineRule="auto"/>
        <w:textAlignment w:val="baseline"/>
        <w:rPr>
          <w:rFonts w:ascii="Source Sans Pro Light" w:eastAsia="Times New Roman" w:hAnsi="Source Sans Pro Light" w:cs="Arial"/>
          <w:color w:val="000000"/>
          <w:sz w:val="20"/>
          <w:szCs w:val="20"/>
          <w:lang w:eastAsia="en-GB"/>
        </w:rPr>
      </w:pPr>
      <w:r w:rsidRPr="00AB675F">
        <w:rPr>
          <w:rFonts w:ascii="Source Sans Pro Light" w:eastAsia="Times New Roman" w:hAnsi="Source Sans Pro Light" w:cs="Arial"/>
          <w:color w:val="000000"/>
          <w:sz w:val="20"/>
          <w:szCs w:val="20"/>
          <w:lang w:eastAsia="en-GB"/>
        </w:rPr>
        <w:t>Trained to open, close and work on the Pizza, Fish, SORM (serve over meals) and Deli counters.  </w:t>
      </w:r>
    </w:p>
    <w:p w14:paraId="5C529006" w14:textId="77777777" w:rsidR="00A67281" w:rsidRPr="00AB675F" w:rsidRDefault="00A67281" w:rsidP="00D230D9">
      <w:pPr>
        <w:numPr>
          <w:ilvl w:val="0"/>
          <w:numId w:val="16"/>
        </w:numPr>
        <w:spacing w:after="0" w:line="240" w:lineRule="auto"/>
        <w:textAlignment w:val="baseline"/>
        <w:rPr>
          <w:rFonts w:ascii="Source Sans Pro Light" w:eastAsia="Times New Roman" w:hAnsi="Source Sans Pro Light" w:cs="Arial"/>
          <w:color w:val="000000"/>
          <w:sz w:val="20"/>
          <w:szCs w:val="20"/>
          <w:lang w:eastAsia="en-GB"/>
        </w:rPr>
      </w:pPr>
      <w:r w:rsidRPr="00AB675F">
        <w:rPr>
          <w:rFonts w:ascii="Source Sans Pro Light" w:eastAsia="Times New Roman" w:hAnsi="Source Sans Pro Light" w:cs="Arial"/>
          <w:color w:val="000000"/>
          <w:sz w:val="20"/>
          <w:szCs w:val="20"/>
          <w:lang w:eastAsia="en-GB"/>
        </w:rPr>
        <w:t>Gain knowledge in stoke take and ordering.  </w:t>
      </w:r>
    </w:p>
    <w:p w14:paraId="666C1590" w14:textId="77777777" w:rsidR="00A67281" w:rsidRPr="00AB675F" w:rsidRDefault="00A67281" w:rsidP="00D230D9">
      <w:pPr>
        <w:numPr>
          <w:ilvl w:val="0"/>
          <w:numId w:val="16"/>
        </w:numPr>
        <w:spacing w:after="0" w:line="240" w:lineRule="auto"/>
        <w:textAlignment w:val="baseline"/>
        <w:rPr>
          <w:rFonts w:ascii="Source Sans Pro Light" w:eastAsia="Times New Roman" w:hAnsi="Source Sans Pro Light" w:cs="Arial"/>
          <w:color w:val="000000"/>
          <w:sz w:val="20"/>
          <w:szCs w:val="20"/>
          <w:lang w:eastAsia="en-GB"/>
        </w:rPr>
      </w:pPr>
      <w:r w:rsidRPr="00AB675F">
        <w:rPr>
          <w:rFonts w:ascii="Source Sans Pro Light" w:eastAsia="Times New Roman" w:hAnsi="Source Sans Pro Light" w:cs="Arial"/>
          <w:color w:val="000000"/>
          <w:sz w:val="20"/>
          <w:szCs w:val="20"/>
          <w:lang w:eastAsia="en-GB"/>
        </w:rPr>
        <w:t>Gain knowledge in stock replenishment.  </w:t>
      </w:r>
    </w:p>
    <w:p w14:paraId="5B8417EB" w14:textId="77777777" w:rsidR="00A67281" w:rsidRPr="00AB675F" w:rsidRDefault="00A67281" w:rsidP="00D230D9">
      <w:pPr>
        <w:numPr>
          <w:ilvl w:val="0"/>
          <w:numId w:val="16"/>
        </w:numPr>
        <w:spacing w:after="0" w:line="240" w:lineRule="auto"/>
        <w:textAlignment w:val="baseline"/>
        <w:rPr>
          <w:rFonts w:ascii="Source Sans Pro Light" w:eastAsia="Times New Roman" w:hAnsi="Source Sans Pro Light" w:cs="Arial"/>
          <w:color w:val="000000"/>
          <w:sz w:val="20"/>
          <w:szCs w:val="20"/>
          <w:lang w:eastAsia="en-GB"/>
        </w:rPr>
      </w:pPr>
      <w:r w:rsidRPr="00AB675F">
        <w:rPr>
          <w:rFonts w:ascii="Source Sans Pro Light" w:eastAsia="Times New Roman" w:hAnsi="Source Sans Pro Light" w:cs="Arial"/>
          <w:color w:val="000000"/>
          <w:sz w:val="20"/>
          <w:szCs w:val="20"/>
          <w:lang w:eastAsia="en-GB"/>
        </w:rPr>
        <w:t>Gain high customers service skills including 100% on Happy to Help. </w:t>
      </w:r>
    </w:p>
    <w:p w14:paraId="75966DB5" w14:textId="77777777" w:rsidR="00A67281" w:rsidRPr="00AB675F" w:rsidRDefault="00A67281" w:rsidP="00A67281">
      <w:pPr>
        <w:spacing w:after="0" w:line="240" w:lineRule="auto"/>
        <w:rPr>
          <w:rFonts w:ascii="Source Sans Pro Light" w:eastAsia="Times New Roman" w:hAnsi="Source Sans Pro Light" w:cs="Arial"/>
          <w:sz w:val="20"/>
          <w:szCs w:val="20"/>
          <w:lang w:eastAsia="en-GB"/>
        </w:rPr>
      </w:pPr>
    </w:p>
    <w:p w14:paraId="26FBA2B4" w14:textId="50072620" w:rsidR="00A67281" w:rsidRPr="00AB675F" w:rsidRDefault="00A67281" w:rsidP="00A31641">
      <w:pPr>
        <w:spacing w:after="0" w:line="240" w:lineRule="auto"/>
        <w:rPr>
          <w:rFonts w:ascii="Source Sans Pro Light" w:eastAsia="Times New Roman" w:hAnsi="Source Sans Pro Light" w:cs="Arial"/>
          <w:sz w:val="20"/>
          <w:szCs w:val="20"/>
          <w:lang w:eastAsia="en-GB"/>
        </w:rPr>
      </w:pPr>
      <w:r w:rsidRPr="00AB675F">
        <w:rPr>
          <w:rFonts w:ascii="Source Sans Pro Light" w:eastAsia="Times New Roman" w:hAnsi="Source Sans Pro Light" w:cs="Arial"/>
          <w:color w:val="000000"/>
          <w:sz w:val="20"/>
          <w:szCs w:val="20"/>
          <w:lang w:eastAsia="en-GB"/>
        </w:rPr>
        <w:t>David Urquhart Joiners</w:t>
      </w:r>
      <w:r w:rsidR="00A95ADB" w:rsidRPr="00AB675F">
        <w:rPr>
          <w:rFonts w:ascii="Source Sans Pro Light" w:eastAsia="Times New Roman" w:hAnsi="Source Sans Pro Light" w:cs="Arial"/>
          <w:color w:val="000000"/>
          <w:sz w:val="20"/>
          <w:szCs w:val="20"/>
          <w:lang w:eastAsia="en-GB"/>
        </w:rPr>
        <w:t>,</w:t>
      </w:r>
      <w:r w:rsidRPr="00AB675F">
        <w:rPr>
          <w:rFonts w:ascii="Source Sans Pro Light" w:eastAsia="Times New Roman" w:hAnsi="Source Sans Pro Light" w:cs="Arial"/>
          <w:color w:val="000000"/>
          <w:sz w:val="20"/>
          <w:szCs w:val="20"/>
          <w:lang w:eastAsia="en-GB"/>
        </w:rPr>
        <w:t xml:space="preserve"> </w:t>
      </w:r>
      <w:proofErr w:type="spellStart"/>
      <w:r w:rsidRPr="00AB675F">
        <w:rPr>
          <w:rFonts w:ascii="Source Sans Pro Light" w:eastAsia="Times New Roman" w:hAnsi="Source Sans Pro Light" w:cs="Arial"/>
          <w:color w:val="000000"/>
          <w:sz w:val="20"/>
          <w:szCs w:val="20"/>
          <w:lang w:eastAsia="en-GB"/>
        </w:rPr>
        <w:t>Portsoy</w:t>
      </w:r>
      <w:proofErr w:type="spellEnd"/>
      <w:r w:rsidRPr="00AB675F">
        <w:rPr>
          <w:rFonts w:ascii="Source Sans Pro Light" w:eastAsia="Times New Roman" w:hAnsi="Source Sans Pro Light" w:cs="Arial"/>
          <w:color w:val="000000"/>
          <w:sz w:val="20"/>
          <w:szCs w:val="20"/>
          <w:lang w:eastAsia="en-GB"/>
        </w:rPr>
        <w:t xml:space="preserve"> </w:t>
      </w:r>
      <w:r w:rsidR="00A95ADB" w:rsidRPr="00AB675F">
        <w:rPr>
          <w:rFonts w:ascii="Source Sans Pro Light" w:eastAsia="Times New Roman" w:hAnsi="Source Sans Pro Light" w:cs="Arial"/>
          <w:color w:val="000000"/>
          <w:sz w:val="20"/>
          <w:szCs w:val="20"/>
          <w:lang w:eastAsia="en-GB"/>
        </w:rPr>
        <w:t>-</w:t>
      </w:r>
      <w:r w:rsidRPr="00AB675F">
        <w:rPr>
          <w:rFonts w:ascii="Source Sans Pro Light" w:eastAsia="Times New Roman" w:hAnsi="Source Sans Pro Light" w:cs="Arial"/>
          <w:color w:val="000000"/>
          <w:sz w:val="20"/>
          <w:szCs w:val="20"/>
          <w:lang w:eastAsia="en-GB"/>
        </w:rPr>
        <w:t xml:space="preserve"> CNC worker</w:t>
      </w:r>
    </w:p>
    <w:p w14:paraId="1E9DA73D" w14:textId="77777777" w:rsidR="00A67281" w:rsidRPr="00AB675F" w:rsidRDefault="00A67281" w:rsidP="00A31641">
      <w:pPr>
        <w:spacing w:after="0" w:line="240" w:lineRule="auto"/>
        <w:rPr>
          <w:rFonts w:ascii="Source Sans Pro Light" w:eastAsia="Times New Roman" w:hAnsi="Source Sans Pro Light" w:cs="Arial"/>
          <w:sz w:val="20"/>
          <w:szCs w:val="20"/>
          <w:lang w:eastAsia="en-GB"/>
        </w:rPr>
      </w:pPr>
      <w:r w:rsidRPr="00AB675F">
        <w:rPr>
          <w:rFonts w:ascii="Source Sans Pro Light" w:eastAsia="Times New Roman" w:hAnsi="Source Sans Pro Light" w:cs="Arial"/>
          <w:color w:val="000000"/>
          <w:sz w:val="20"/>
          <w:szCs w:val="20"/>
          <w:lang w:eastAsia="en-GB"/>
        </w:rPr>
        <w:t>March 2007 – August 2007</w:t>
      </w:r>
    </w:p>
    <w:p w14:paraId="21258C74" w14:textId="77777777" w:rsidR="00A67281" w:rsidRPr="00AB675F" w:rsidRDefault="00A67281" w:rsidP="00D230D9">
      <w:pPr>
        <w:numPr>
          <w:ilvl w:val="0"/>
          <w:numId w:val="17"/>
        </w:numPr>
        <w:spacing w:after="0" w:line="240" w:lineRule="auto"/>
        <w:textAlignment w:val="baseline"/>
        <w:rPr>
          <w:rFonts w:ascii="Source Sans Pro Light" w:eastAsia="Times New Roman" w:hAnsi="Source Sans Pro Light" w:cs="Arial"/>
          <w:color w:val="000000"/>
          <w:sz w:val="20"/>
          <w:szCs w:val="20"/>
          <w:lang w:eastAsia="en-GB"/>
        </w:rPr>
      </w:pPr>
      <w:r w:rsidRPr="00AB675F">
        <w:rPr>
          <w:rFonts w:ascii="Source Sans Pro Light" w:eastAsia="Times New Roman" w:hAnsi="Source Sans Pro Light" w:cs="Arial"/>
          <w:color w:val="000000"/>
          <w:sz w:val="20"/>
          <w:szCs w:val="20"/>
          <w:lang w:eastAsia="en-GB"/>
        </w:rPr>
        <w:t>Knowledge of working a CNC machine for the casting of stairs</w:t>
      </w:r>
    </w:p>
    <w:p w14:paraId="388A07F2" w14:textId="77777777" w:rsidR="00A67281" w:rsidRPr="00AB675F" w:rsidRDefault="00A67281" w:rsidP="00D230D9">
      <w:pPr>
        <w:numPr>
          <w:ilvl w:val="0"/>
          <w:numId w:val="17"/>
        </w:numPr>
        <w:spacing w:after="0" w:line="240" w:lineRule="auto"/>
        <w:textAlignment w:val="baseline"/>
        <w:rPr>
          <w:rFonts w:ascii="Source Sans Pro Light" w:eastAsia="Times New Roman" w:hAnsi="Source Sans Pro Light" w:cs="Arial"/>
          <w:color w:val="000000"/>
          <w:sz w:val="20"/>
          <w:szCs w:val="20"/>
          <w:lang w:eastAsia="en-GB"/>
        </w:rPr>
      </w:pPr>
      <w:r w:rsidRPr="00AB675F">
        <w:rPr>
          <w:rFonts w:ascii="Source Sans Pro Light" w:eastAsia="Times New Roman" w:hAnsi="Source Sans Pro Light" w:cs="Arial"/>
          <w:color w:val="000000"/>
          <w:sz w:val="20"/>
          <w:szCs w:val="20"/>
          <w:lang w:eastAsia="en-GB"/>
        </w:rPr>
        <w:t>Preparing wood </w:t>
      </w:r>
    </w:p>
    <w:p w14:paraId="225FA589" w14:textId="77777777" w:rsidR="00A67281" w:rsidRPr="00AB675F" w:rsidRDefault="00A67281" w:rsidP="00D230D9">
      <w:pPr>
        <w:numPr>
          <w:ilvl w:val="0"/>
          <w:numId w:val="17"/>
        </w:numPr>
        <w:spacing w:after="0" w:line="240" w:lineRule="auto"/>
        <w:textAlignment w:val="baseline"/>
        <w:rPr>
          <w:rFonts w:ascii="Source Sans Pro Light" w:eastAsia="Times New Roman" w:hAnsi="Source Sans Pro Light" w:cs="Arial"/>
          <w:color w:val="000000"/>
          <w:sz w:val="20"/>
          <w:szCs w:val="20"/>
          <w:lang w:eastAsia="en-GB"/>
        </w:rPr>
      </w:pPr>
      <w:r w:rsidRPr="00AB675F">
        <w:rPr>
          <w:rFonts w:ascii="Source Sans Pro Light" w:eastAsia="Times New Roman" w:hAnsi="Source Sans Pro Light" w:cs="Arial"/>
          <w:color w:val="000000"/>
          <w:sz w:val="20"/>
          <w:szCs w:val="20"/>
          <w:lang w:eastAsia="en-GB"/>
        </w:rPr>
        <w:t>Fitting stairs together in workshop </w:t>
      </w:r>
    </w:p>
    <w:p w14:paraId="4A5E2B59" w14:textId="77777777" w:rsidR="00A67281" w:rsidRPr="00AB675F" w:rsidRDefault="00A67281" w:rsidP="00D230D9">
      <w:pPr>
        <w:numPr>
          <w:ilvl w:val="0"/>
          <w:numId w:val="17"/>
        </w:numPr>
        <w:spacing w:after="0" w:line="240" w:lineRule="auto"/>
        <w:textAlignment w:val="baseline"/>
        <w:rPr>
          <w:rFonts w:ascii="Source Sans Pro Light" w:eastAsia="Times New Roman" w:hAnsi="Source Sans Pro Light" w:cs="Arial"/>
          <w:color w:val="000000"/>
          <w:sz w:val="20"/>
          <w:szCs w:val="20"/>
          <w:lang w:eastAsia="en-GB"/>
        </w:rPr>
      </w:pPr>
      <w:r w:rsidRPr="00AB675F">
        <w:rPr>
          <w:rFonts w:ascii="Source Sans Pro Light" w:eastAsia="Times New Roman" w:hAnsi="Source Sans Pro Light" w:cs="Arial"/>
          <w:color w:val="000000"/>
          <w:sz w:val="20"/>
          <w:szCs w:val="20"/>
          <w:lang w:eastAsia="en-GB"/>
        </w:rPr>
        <w:t>Keeping my area of workshop safe and clean</w:t>
      </w:r>
    </w:p>
    <w:p w14:paraId="19B1C01D" w14:textId="77777777" w:rsidR="00A67281" w:rsidRPr="00AB675F" w:rsidRDefault="00A67281" w:rsidP="00A67281">
      <w:pPr>
        <w:spacing w:after="0" w:line="240" w:lineRule="auto"/>
        <w:rPr>
          <w:rFonts w:ascii="Source Sans Pro Light" w:eastAsia="Times New Roman" w:hAnsi="Source Sans Pro Light" w:cs="Arial"/>
          <w:sz w:val="20"/>
          <w:szCs w:val="20"/>
          <w:lang w:eastAsia="en-GB"/>
        </w:rPr>
      </w:pPr>
    </w:p>
    <w:p w14:paraId="5323D6A6" w14:textId="6E0F894F" w:rsidR="00A67281" w:rsidRPr="00AB675F" w:rsidRDefault="00A67281" w:rsidP="00A95ADB">
      <w:pPr>
        <w:spacing w:after="0" w:line="240" w:lineRule="auto"/>
        <w:rPr>
          <w:rFonts w:ascii="Source Sans Pro Light" w:eastAsia="Times New Roman" w:hAnsi="Source Sans Pro Light" w:cs="Arial"/>
          <w:sz w:val="20"/>
          <w:szCs w:val="20"/>
          <w:lang w:eastAsia="en-GB"/>
        </w:rPr>
      </w:pPr>
      <w:r w:rsidRPr="00AB675F">
        <w:rPr>
          <w:rFonts w:ascii="Source Sans Pro Light" w:eastAsia="Times New Roman" w:hAnsi="Source Sans Pro Light" w:cs="Arial"/>
          <w:color w:val="000000"/>
          <w:sz w:val="20"/>
          <w:szCs w:val="20"/>
          <w:lang w:eastAsia="en-GB"/>
        </w:rPr>
        <w:t>Buckingham Joinery</w:t>
      </w:r>
      <w:r w:rsidR="00A95ADB" w:rsidRPr="00AB675F">
        <w:rPr>
          <w:rFonts w:ascii="Source Sans Pro Light" w:eastAsia="Times New Roman" w:hAnsi="Source Sans Pro Light" w:cs="Arial"/>
          <w:color w:val="000000"/>
          <w:sz w:val="20"/>
          <w:szCs w:val="20"/>
          <w:lang w:eastAsia="en-GB"/>
        </w:rPr>
        <w:t>,</w:t>
      </w:r>
      <w:r w:rsidRPr="00AB675F">
        <w:rPr>
          <w:rFonts w:ascii="Source Sans Pro Light" w:eastAsia="Times New Roman" w:hAnsi="Source Sans Pro Light" w:cs="Arial"/>
          <w:color w:val="000000"/>
          <w:sz w:val="20"/>
          <w:szCs w:val="20"/>
          <w:lang w:eastAsia="en-GB"/>
        </w:rPr>
        <w:t xml:space="preserve"> Cornhill - Wood machinist</w:t>
      </w:r>
    </w:p>
    <w:p w14:paraId="20EE8E66" w14:textId="77777777" w:rsidR="00A67281" w:rsidRPr="00AB675F" w:rsidRDefault="00A67281" w:rsidP="00A95ADB">
      <w:pPr>
        <w:spacing w:after="0" w:line="240" w:lineRule="auto"/>
        <w:rPr>
          <w:rFonts w:ascii="Source Sans Pro Light" w:eastAsia="Times New Roman" w:hAnsi="Source Sans Pro Light" w:cs="Arial"/>
          <w:sz w:val="20"/>
          <w:szCs w:val="20"/>
          <w:lang w:eastAsia="en-GB"/>
        </w:rPr>
      </w:pPr>
      <w:r w:rsidRPr="00AB675F">
        <w:rPr>
          <w:rFonts w:ascii="Source Sans Pro Light" w:eastAsia="Times New Roman" w:hAnsi="Source Sans Pro Light" w:cs="Arial"/>
          <w:color w:val="000000"/>
          <w:sz w:val="20"/>
          <w:szCs w:val="20"/>
          <w:lang w:eastAsia="en-GB"/>
        </w:rPr>
        <w:t>August 2004- September 2006</w:t>
      </w:r>
    </w:p>
    <w:p w14:paraId="7AD9AEB3" w14:textId="77777777" w:rsidR="00A67281" w:rsidRPr="00AB675F" w:rsidRDefault="00A67281" w:rsidP="00D230D9">
      <w:pPr>
        <w:numPr>
          <w:ilvl w:val="0"/>
          <w:numId w:val="18"/>
        </w:numPr>
        <w:spacing w:after="0" w:line="240" w:lineRule="auto"/>
        <w:textAlignment w:val="baseline"/>
        <w:rPr>
          <w:rFonts w:ascii="Source Sans Pro Light" w:eastAsia="Times New Roman" w:hAnsi="Source Sans Pro Light" w:cs="Arial"/>
          <w:color w:val="000000"/>
          <w:sz w:val="20"/>
          <w:szCs w:val="20"/>
          <w:lang w:eastAsia="en-GB"/>
        </w:rPr>
      </w:pPr>
      <w:r w:rsidRPr="00AB675F">
        <w:rPr>
          <w:rFonts w:ascii="Source Sans Pro Light" w:eastAsia="Times New Roman" w:hAnsi="Source Sans Pro Light" w:cs="Arial"/>
          <w:color w:val="000000"/>
          <w:sz w:val="20"/>
          <w:szCs w:val="20"/>
          <w:lang w:eastAsia="en-GB"/>
        </w:rPr>
        <w:t>Worked for a small company where I did all duties:</w:t>
      </w:r>
    </w:p>
    <w:p w14:paraId="0C100C74" w14:textId="77777777" w:rsidR="00A67281" w:rsidRPr="00AB675F" w:rsidRDefault="00A67281" w:rsidP="00D230D9">
      <w:pPr>
        <w:numPr>
          <w:ilvl w:val="0"/>
          <w:numId w:val="18"/>
        </w:numPr>
        <w:spacing w:after="0" w:line="240" w:lineRule="auto"/>
        <w:textAlignment w:val="baseline"/>
        <w:rPr>
          <w:rFonts w:ascii="Source Sans Pro Light" w:eastAsia="Times New Roman" w:hAnsi="Source Sans Pro Light" w:cs="Arial"/>
          <w:color w:val="000000"/>
          <w:sz w:val="20"/>
          <w:szCs w:val="20"/>
          <w:lang w:eastAsia="en-GB"/>
        </w:rPr>
      </w:pPr>
      <w:r w:rsidRPr="00AB675F">
        <w:rPr>
          <w:rFonts w:ascii="Source Sans Pro Light" w:eastAsia="Times New Roman" w:hAnsi="Source Sans Pro Light" w:cs="Arial"/>
          <w:color w:val="000000"/>
          <w:sz w:val="20"/>
          <w:szCs w:val="20"/>
          <w:lang w:eastAsia="en-GB"/>
        </w:rPr>
        <w:t>De-nailing timber </w:t>
      </w:r>
    </w:p>
    <w:p w14:paraId="5EBA88B1" w14:textId="77777777" w:rsidR="00A67281" w:rsidRPr="00AB675F" w:rsidRDefault="00A67281" w:rsidP="00D230D9">
      <w:pPr>
        <w:numPr>
          <w:ilvl w:val="0"/>
          <w:numId w:val="18"/>
        </w:numPr>
        <w:spacing w:after="0" w:line="240" w:lineRule="auto"/>
        <w:textAlignment w:val="baseline"/>
        <w:rPr>
          <w:rFonts w:ascii="Source Sans Pro Light" w:eastAsia="Times New Roman" w:hAnsi="Source Sans Pro Light" w:cs="Arial"/>
          <w:color w:val="000000"/>
          <w:sz w:val="20"/>
          <w:szCs w:val="20"/>
          <w:lang w:eastAsia="en-GB"/>
        </w:rPr>
      </w:pPr>
      <w:r w:rsidRPr="00AB675F">
        <w:rPr>
          <w:rFonts w:ascii="Source Sans Pro Light" w:eastAsia="Times New Roman" w:hAnsi="Source Sans Pro Light" w:cs="Arial"/>
          <w:color w:val="000000"/>
          <w:sz w:val="20"/>
          <w:szCs w:val="20"/>
          <w:lang w:eastAsia="en-GB"/>
        </w:rPr>
        <w:t>Cutting of timber, </w:t>
      </w:r>
    </w:p>
    <w:p w14:paraId="351AE43D" w14:textId="77777777" w:rsidR="00A67281" w:rsidRPr="00AB675F" w:rsidRDefault="00A67281" w:rsidP="00D230D9">
      <w:pPr>
        <w:numPr>
          <w:ilvl w:val="0"/>
          <w:numId w:val="18"/>
        </w:numPr>
        <w:spacing w:after="0" w:line="240" w:lineRule="auto"/>
        <w:textAlignment w:val="baseline"/>
        <w:rPr>
          <w:rFonts w:ascii="Source Sans Pro Light" w:eastAsia="Times New Roman" w:hAnsi="Source Sans Pro Light" w:cs="Arial"/>
          <w:color w:val="000000"/>
          <w:sz w:val="20"/>
          <w:szCs w:val="20"/>
          <w:lang w:eastAsia="en-GB"/>
        </w:rPr>
      </w:pPr>
      <w:r w:rsidRPr="00AB675F">
        <w:rPr>
          <w:rFonts w:ascii="Source Sans Pro Light" w:eastAsia="Times New Roman" w:hAnsi="Source Sans Pro Light" w:cs="Arial"/>
          <w:color w:val="000000"/>
          <w:sz w:val="20"/>
          <w:szCs w:val="20"/>
          <w:lang w:eastAsia="en-GB"/>
        </w:rPr>
        <w:t>Setting up and using of machinery,</w:t>
      </w:r>
    </w:p>
    <w:p w14:paraId="63B2CE40" w14:textId="77777777" w:rsidR="00A67281" w:rsidRPr="00AB675F" w:rsidRDefault="00A67281" w:rsidP="00D230D9">
      <w:pPr>
        <w:numPr>
          <w:ilvl w:val="0"/>
          <w:numId w:val="18"/>
        </w:numPr>
        <w:spacing w:after="0" w:line="240" w:lineRule="auto"/>
        <w:textAlignment w:val="baseline"/>
        <w:rPr>
          <w:rFonts w:ascii="Source Sans Pro Light" w:eastAsia="Times New Roman" w:hAnsi="Source Sans Pro Light" w:cs="Arial"/>
          <w:color w:val="000000"/>
          <w:sz w:val="20"/>
          <w:szCs w:val="20"/>
          <w:lang w:eastAsia="en-GB"/>
        </w:rPr>
      </w:pPr>
      <w:r w:rsidRPr="00AB675F">
        <w:rPr>
          <w:rFonts w:ascii="Source Sans Pro Light" w:eastAsia="Times New Roman" w:hAnsi="Source Sans Pro Light" w:cs="Arial"/>
          <w:color w:val="000000"/>
          <w:sz w:val="20"/>
          <w:szCs w:val="20"/>
          <w:lang w:eastAsia="en-GB"/>
        </w:rPr>
        <w:t>Fitting and finishing of end product. </w:t>
      </w:r>
    </w:p>
    <w:p w14:paraId="5D9F6223" w14:textId="77777777" w:rsidR="00A67281" w:rsidRPr="00AB675F" w:rsidRDefault="00A67281" w:rsidP="00D230D9">
      <w:pPr>
        <w:numPr>
          <w:ilvl w:val="0"/>
          <w:numId w:val="18"/>
        </w:numPr>
        <w:spacing w:after="0" w:line="240" w:lineRule="auto"/>
        <w:textAlignment w:val="baseline"/>
        <w:rPr>
          <w:rFonts w:ascii="Source Sans Pro Light" w:eastAsia="Times New Roman" w:hAnsi="Source Sans Pro Light" w:cs="Arial"/>
          <w:color w:val="000000"/>
          <w:sz w:val="20"/>
          <w:szCs w:val="20"/>
          <w:lang w:eastAsia="en-GB"/>
        </w:rPr>
      </w:pPr>
      <w:r w:rsidRPr="00AB675F">
        <w:rPr>
          <w:rFonts w:ascii="Source Sans Pro Light" w:eastAsia="Times New Roman" w:hAnsi="Source Sans Pro Light" w:cs="Arial"/>
          <w:color w:val="000000"/>
          <w:sz w:val="20"/>
          <w:szCs w:val="20"/>
          <w:lang w:eastAsia="en-GB"/>
        </w:rPr>
        <w:t>Gained knowledge of working on site fitting finished items. </w:t>
      </w:r>
    </w:p>
    <w:p w14:paraId="4684C057" w14:textId="77777777" w:rsidR="00A67281" w:rsidRPr="00AB675F" w:rsidRDefault="00A67281" w:rsidP="00D230D9">
      <w:pPr>
        <w:numPr>
          <w:ilvl w:val="0"/>
          <w:numId w:val="18"/>
        </w:numPr>
        <w:spacing w:after="0" w:line="240" w:lineRule="auto"/>
        <w:textAlignment w:val="baseline"/>
        <w:rPr>
          <w:rFonts w:ascii="Source Sans Pro Light" w:eastAsia="Times New Roman" w:hAnsi="Source Sans Pro Light" w:cs="Arial"/>
          <w:color w:val="000000"/>
          <w:sz w:val="20"/>
          <w:szCs w:val="20"/>
          <w:lang w:eastAsia="en-GB"/>
        </w:rPr>
      </w:pPr>
      <w:r w:rsidRPr="00AB675F">
        <w:rPr>
          <w:rFonts w:ascii="Source Sans Pro Light" w:eastAsia="Times New Roman" w:hAnsi="Source Sans Pro Light" w:cs="Arial"/>
          <w:color w:val="000000"/>
          <w:sz w:val="20"/>
          <w:szCs w:val="20"/>
          <w:lang w:eastAsia="en-GB"/>
        </w:rPr>
        <w:t>Stocktaking and reordering.</w:t>
      </w:r>
    </w:p>
    <w:p w14:paraId="6DD3AB76" w14:textId="77777777" w:rsidR="00A67281" w:rsidRPr="00AB675F" w:rsidRDefault="00A67281" w:rsidP="00D230D9">
      <w:pPr>
        <w:numPr>
          <w:ilvl w:val="0"/>
          <w:numId w:val="18"/>
        </w:numPr>
        <w:spacing w:after="0" w:line="240" w:lineRule="auto"/>
        <w:textAlignment w:val="baseline"/>
        <w:rPr>
          <w:rFonts w:ascii="Source Sans Pro Light" w:eastAsia="Times New Roman" w:hAnsi="Source Sans Pro Light" w:cs="Arial"/>
          <w:color w:val="000000"/>
          <w:sz w:val="20"/>
          <w:szCs w:val="20"/>
          <w:lang w:eastAsia="en-GB"/>
        </w:rPr>
      </w:pPr>
      <w:r w:rsidRPr="00AB675F">
        <w:rPr>
          <w:rFonts w:ascii="Source Sans Pro Light" w:eastAsia="Times New Roman" w:hAnsi="Source Sans Pro Light" w:cs="Arial"/>
          <w:color w:val="000000"/>
          <w:sz w:val="20"/>
          <w:szCs w:val="20"/>
          <w:lang w:eastAsia="en-GB"/>
        </w:rPr>
        <w:t>Keeping workshop safe and clean </w:t>
      </w:r>
    </w:p>
    <w:p w14:paraId="6C65B03F" w14:textId="77777777" w:rsidR="00A67281" w:rsidRPr="00AB675F" w:rsidRDefault="00A67281" w:rsidP="00A67281">
      <w:pPr>
        <w:spacing w:after="240" w:line="240" w:lineRule="auto"/>
        <w:rPr>
          <w:rFonts w:ascii="Source Sans Pro Light" w:eastAsia="Times New Roman" w:hAnsi="Source Sans Pro Light" w:cs="Arial"/>
          <w:sz w:val="20"/>
          <w:szCs w:val="20"/>
          <w:lang w:eastAsia="en-GB"/>
        </w:rPr>
      </w:pPr>
    </w:p>
    <w:p w14:paraId="14274DC3" w14:textId="77777777" w:rsidR="00A67281" w:rsidRPr="00AB675F" w:rsidRDefault="00A67281" w:rsidP="00A67281">
      <w:pPr>
        <w:spacing w:after="0" w:line="240" w:lineRule="auto"/>
        <w:rPr>
          <w:rFonts w:ascii="Source Sans Pro Light" w:eastAsia="Times New Roman" w:hAnsi="Source Sans Pro Light" w:cs="Arial"/>
          <w:sz w:val="20"/>
          <w:szCs w:val="20"/>
          <w:lang w:eastAsia="en-GB"/>
        </w:rPr>
      </w:pPr>
      <w:r w:rsidRPr="00AB675F">
        <w:rPr>
          <w:rFonts w:ascii="Source Sans Pro Light" w:eastAsia="Times New Roman" w:hAnsi="Source Sans Pro Light" w:cs="Arial"/>
          <w:color w:val="000000"/>
          <w:sz w:val="20"/>
          <w:szCs w:val="20"/>
          <w:lang w:eastAsia="en-GB"/>
        </w:rPr>
        <w:t>ADDITIONAL INFORMATION</w:t>
      </w:r>
    </w:p>
    <w:p w14:paraId="42DEE278" w14:textId="77777777" w:rsidR="00A67281" w:rsidRPr="00AB675F" w:rsidRDefault="00A67281" w:rsidP="00A67281">
      <w:pPr>
        <w:spacing w:after="0" w:line="240" w:lineRule="auto"/>
        <w:rPr>
          <w:rFonts w:ascii="Source Sans Pro Light" w:eastAsia="Times New Roman" w:hAnsi="Source Sans Pro Light" w:cs="Arial"/>
          <w:sz w:val="20"/>
          <w:szCs w:val="20"/>
          <w:lang w:eastAsia="en-GB"/>
        </w:rPr>
      </w:pPr>
      <w:r w:rsidRPr="00AB675F">
        <w:rPr>
          <w:rFonts w:ascii="Source Sans Pro Light" w:eastAsia="Times New Roman" w:hAnsi="Source Sans Pro Light" w:cs="Arial"/>
          <w:color w:val="000000"/>
          <w:sz w:val="20"/>
          <w:szCs w:val="20"/>
          <w:lang w:eastAsia="en-GB"/>
        </w:rPr>
        <w:t>I have a SIA Security Licence</w:t>
      </w:r>
    </w:p>
    <w:p w14:paraId="7BA2EB02" w14:textId="77777777" w:rsidR="00A67281" w:rsidRPr="00AB675F" w:rsidRDefault="00A67281" w:rsidP="00A67281">
      <w:pPr>
        <w:spacing w:after="0" w:line="240" w:lineRule="auto"/>
        <w:rPr>
          <w:rFonts w:ascii="Source Sans Pro Light" w:eastAsia="Times New Roman" w:hAnsi="Source Sans Pro Light" w:cs="Arial"/>
          <w:sz w:val="20"/>
          <w:szCs w:val="20"/>
          <w:lang w:eastAsia="en-GB"/>
        </w:rPr>
      </w:pPr>
      <w:r w:rsidRPr="00AB675F">
        <w:rPr>
          <w:rFonts w:ascii="Source Sans Pro Light" w:eastAsia="Times New Roman" w:hAnsi="Source Sans Pro Light" w:cs="Arial"/>
          <w:color w:val="000000"/>
          <w:sz w:val="20"/>
          <w:szCs w:val="20"/>
          <w:lang w:eastAsia="en-GB"/>
        </w:rPr>
        <w:t>I have a full clean driving licence and own my own car. </w:t>
      </w:r>
    </w:p>
    <w:p w14:paraId="341EAEA1" w14:textId="77777777" w:rsidR="00A67281" w:rsidRPr="00AB675F" w:rsidRDefault="00A67281" w:rsidP="00A67281">
      <w:pPr>
        <w:spacing w:after="0" w:line="240" w:lineRule="auto"/>
        <w:rPr>
          <w:rFonts w:ascii="Source Sans Pro Light" w:eastAsia="Times New Roman" w:hAnsi="Source Sans Pro Light" w:cs="Arial"/>
          <w:sz w:val="20"/>
          <w:szCs w:val="20"/>
          <w:lang w:eastAsia="en-GB"/>
        </w:rPr>
      </w:pPr>
      <w:r w:rsidRPr="00AB675F">
        <w:rPr>
          <w:rFonts w:ascii="Source Sans Pro Light" w:eastAsia="Times New Roman" w:hAnsi="Source Sans Pro Light" w:cs="Arial"/>
          <w:color w:val="000000"/>
          <w:sz w:val="20"/>
          <w:szCs w:val="20"/>
          <w:lang w:eastAsia="en-GB"/>
        </w:rPr>
        <w:t>I was Class Representative in College during my HNC.</w:t>
      </w:r>
    </w:p>
    <w:p w14:paraId="181E168E" w14:textId="77777777" w:rsidR="00A67281" w:rsidRPr="00AB675F" w:rsidRDefault="00A67281" w:rsidP="00A67281">
      <w:pPr>
        <w:spacing w:after="0" w:line="240" w:lineRule="auto"/>
        <w:rPr>
          <w:rFonts w:ascii="Source Sans Pro Light" w:eastAsia="Times New Roman" w:hAnsi="Source Sans Pro Light" w:cs="Arial"/>
          <w:sz w:val="20"/>
          <w:szCs w:val="20"/>
          <w:lang w:eastAsia="en-GB"/>
        </w:rPr>
      </w:pPr>
      <w:r w:rsidRPr="00AB675F">
        <w:rPr>
          <w:rFonts w:ascii="Source Sans Pro Light" w:eastAsia="Times New Roman" w:hAnsi="Source Sans Pro Light" w:cs="Arial"/>
          <w:color w:val="000000"/>
          <w:sz w:val="20"/>
          <w:szCs w:val="20"/>
          <w:lang w:eastAsia="en-GB"/>
        </w:rPr>
        <w:t>I enjoy walking, driving, reading, watching movies, playing video games and socialising.</w:t>
      </w:r>
    </w:p>
    <w:p w14:paraId="555404AD" w14:textId="77777777" w:rsidR="00A67281" w:rsidRPr="00AB675F" w:rsidRDefault="00A67281" w:rsidP="00A67281">
      <w:pPr>
        <w:spacing w:after="240" w:line="240" w:lineRule="auto"/>
        <w:rPr>
          <w:rFonts w:ascii="Source Sans Pro Light" w:eastAsia="Times New Roman" w:hAnsi="Source Sans Pro Light" w:cs="Times New Roman"/>
          <w:sz w:val="24"/>
          <w:szCs w:val="24"/>
          <w:lang w:eastAsia="en-GB"/>
        </w:rPr>
      </w:pPr>
    </w:p>
    <w:p w14:paraId="13443871" w14:textId="77777777" w:rsidR="00A67281" w:rsidRPr="00AB675F" w:rsidRDefault="00A67281" w:rsidP="00A67281">
      <w:pPr>
        <w:spacing w:after="0" w:line="240" w:lineRule="auto"/>
        <w:rPr>
          <w:rFonts w:ascii="Source Sans Pro Light" w:eastAsia="Times New Roman" w:hAnsi="Source Sans Pro Light" w:cs="Times New Roman"/>
          <w:sz w:val="24"/>
          <w:szCs w:val="24"/>
          <w:lang w:eastAsia="en-GB"/>
        </w:rPr>
      </w:pPr>
      <w:r w:rsidRPr="00AB675F">
        <w:rPr>
          <w:rFonts w:ascii="Source Sans Pro Light" w:eastAsia="Times New Roman" w:hAnsi="Source Sans Pro Light" w:cs="Times New Roman"/>
          <w:color w:val="000000"/>
          <w:sz w:val="24"/>
          <w:szCs w:val="24"/>
          <w:lang w:eastAsia="en-GB"/>
        </w:rPr>
        <w:t>REFEREES</w:t>
      </w:r>
    </w:p>
    <w:p w14:paraId="3B36077D" w14:textId="77777777" w:rsidR="00A67281" w:rsidRPr="00AB675F" w:rsidRDefault="00A67281" w:rsidP="008A432A">
      <w:pPr>
        <w:spacing w:after="0" w:line="240" w:lineRule="auto"/>
        <w:rPr>
          <w:rFonts w:ascii="Source Sans Pro Light" w:eastAsia="Times New Roman" w:hAnsi="Source Sans Pro Light" w:cs="Times New Roman"/>
          <w:sz w:val="24"/>
          <w:szCs w:val="24"/>
          <w:lang w:eastAsia="en-GB"/>
        </w:rPr>
      </w:pPr>
      <w:r w:rsidRPr="00AB675F">
        <w:rPr>
          <w:rFonts w:ascii="Source Sans Pro Light" w:eastAsia="Times New Roman" w:hAnsi="Source Sans Pro Light" w:cs="Times New Roman"/>
          <w:color w:val="000000"/>
          <w:sz w:val="24"/>
          <w:szCs w:val="24"/>
          <w:lang w:eastAsia="en-GB"/>
        </w:rPr>
        <w:t>References can be supplied on request.</w:t>
      </w:r>
    </w:p>
    <w:p w14:paraId="24C35035" w14:textId="77777777" w:rsidR="00ED01D3" w:rsidRPr="00AB675F" w:rsidRDefault="00ED01D3" w:rsidP="00120014">
      <w:pPr>
        <w:rPr>
          <w:rFonts w:ascii="Source Sans Pro Light" w:hAnsi="Source Sans Pro Light"/>
        </w:rPr>
      </w:pPr>
    </w:p>
    <w:p w14:paraId="269CF7D5" w14:textId="77777777" w:rsidR="00AB675F" w:rsidRPr="00AB675F" w:rsidRDefault="00AB675F" w:rsidP="00120014">
      <w:pPr>
        <w:rPr>
          <w:rFonts w:ascii="Source Sans Pro Light" w:hAnsi="Source Sans Pro Light"/>
        </w:rPr>
      </w:pPr>
    </w:p>
    <w:p w14:paraId="1BA21606" w14:textId="3433A00C" w:rsidR="00AB675F" w:rsidRPr="00AB675F" w:rsidRDefault="00AB675F" w:rsidP="00120014">
      <w:pPr>
        <w:rPr>
          <w:rFonts w:ascii="Source Sans Pro Light" w:hAnsi="Source Sans Pro Light"/>
        </w:rPr>
      </w:pPr>
      <w:r w:rsidRPr="00AB675F">
        <w:rPr>
          <w:rFonts w:ascii="Source Sans Pro Light" w:hAnsi="Source Sans Pro Light"/>
        </w:rPr>
        <w:drawing>
          <wp:inline distT="0" distB="0" distL="0" distR="0" wp14:anchorId="3B8FCB38" wp14:editId="1673FB8A">
            <wp:extent cx="5730240" cy="8107680"/>
            <wp:effectExtent l="0" t="0" r="0" b="0"/>
            <wp:docPr id="12" name="Picture 12" descr="/Volumes/1910299/Project/Gregor's Resum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1910299/Project/Gregor's Resume.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8107680"/>
                    </a:xfrm>
                    <a:prstGeom prst="rect">
                      <a:avLst/>
                    </a:prstGeom>
                    <a:noFill/>
                    <a:ln>
                      <a:noFill/>
                    </a:ln>
                  </pic:spPr>
                </pic:pic>
              </a:graphicData>
            </a:graphic>
          </wp:inline>
        </w:drawing>
      </w:r>
    </w:p>
    <w:sectPr w:rsidR="00AB675F" w:rsidRPr="00AB675F">
      <w:headerReference w:type="default" r:id="rId34"/>
      <w:footerReference w:type="default" r:id="rId35"/>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ONIKA SAHAJDAKIEWICZ (1805157)" w:date="2019-11-25T11:21:00Z" w:initials="M(">
    <w:p w14:paraId="38ED7193" w14:textId="55BDC4EC" w:rsidR="2029D129" w:rsidRDefault="778C8DBD" w:rsidP="778C8DBD">
      <w:pPr>
        <w:pStyle w:val="CommentText"/>
      </w:pPr>
      <w:r>
        <w:t>235</w:t>
      </w:r>
      <w:r w:rsidR="2029D129">
        <w:rPr>
          <w:rStyle w:val="CommentReference"/>
        </w:rPr>
        <w:annotationRef/>
      </w:r>
      <w:r w:rsidR="2029D129">
        <w:rPr>
          <w:rStyle w:val="CommentReference"/>
        </w:rPr>
        <w:annotationRef/>
      </w:r>
      <w:r w:rsidR="2F30683D">
        <w:rPr>
          <w:rStyle w:val="CommentReference"/>
        </w:rPr>
        <w:annotationRef/>
      </w:r>
    </w:p>
  </w:comment>
  <w:comment w:id="1" w:author="GREGOR MARSTON (1910299)" w:date="2019-11-25T15:22:00Z" w:initials="GM(">
    <w:p w14:paraId="69F45B28" w14:textId="47F4E62D" w:rsidR="00711BBA" w:rsidRDefault="00711BBA">
      <w:pPr>
        <w:pStyle w:val="CommentText"/>
      </w:pPr>
      <w:r>
        <w:rPr>
          <w:rStyle w:val="CommentReference"/>
        </w:rPr>
        <w:annotationRef/>
      </w:r>
      <w:r w:rsidR="00186FFE">
        <w:t>374</w:t>
      </w:r>
    </w:p>
  </w:comment>
  <w:comment w:id="2" w:author="MONIKA SAHAJDAKIEWICZ (1805157)" w:date="2019-11-25T10:50:00Z" w:initials="M(">
    <w:p w14:paraId="508414E6" w14:textId="6764EFCF" w:rsidR="35B51795" w:rsidRDefault="2F81C457" w:rsidP="2F81C457">
      <w:pPr>
        <w:pStyle w:val="CommentText"/>
      </w:pPr>
      <w:r>
        <w:t>264</w:t>
      </w:r>
      <w:r w:rsidR="35B51795">
        <w:rPr>
          <w:rStyle w:val="CommentReference"/>
        </w:rPr>
        <w:annotationRef/>
      </w:r>
      <w:r w:rsidR="35B51795">
        <w:rPr>
          <w:rStyle w:val="CommentReference"/>
        </w:rPr>
        <w:annotationRef/>
      </w:r>
      <w:r w:rsidR="71D5B872">
        <w:rPr>
          <w:rStyle w:val="CommentReference"/>
        </w:rPr>
        <w:annotationRef/>
      </w:r>
      <w:r w:rsidR="0F6E4D6F">
        <w:rPr>
          <w:rStyle w:val="CommentReference"/>
        </w:rPr>
        <w:annotationRef/>
      </w:r>
      <w:r w:rsidR="6D0C2748">
        <w:rPr>
          <w:rStyle w:val="CommentReference"/>
        </w:rPr>
        <w:annotationRef/>
      </w:r>
    </w:p>
  </w:comment>
  <w:comment w:id="3" w:author="PAULA JONES (1905490)" w:date="2019-11-25T14:46:00Z" w:initials="P(">
    <w:p w14:paraId="0CA0277E" w14:textId="26F38892" w:rsidR="7A0FA2BE" w:rsidRDefault="7A0FA2BE">
      <w:pPr>
        <w:pStyle w:val="CommentText"/>
      </w:pPr>
      <w:r>
        <w:t>228</w:t>
      </w:r>
      <w:r>
        <w:rPr>
          <w:rStyle w:val="CommentReference"/>
        </w:rPr>
        <w:annotationRef/>
      </w:r>
    </w:p>
  </w:comment>
  <w:comment w:id="4" w:author="FRANCESCO ROLANDO (1808747)" w:date="2019-11-25T10:02:00Z" w:initials="F(">
    <w:p w14:paraId="54666AAB" w14:textId="36DFD7B9" w:rsidR="0055166F" w:rsidRDefault="0055166F">
      <w:pPr>
        <w:pStyle w:val="CommentText"/>
      </w:pPr>
      <w:r>
        <w:t>532</w:t>
      </w:r>
    </w:p>
  </w:comment>
  <w:comment w:id="5" w:author="JOHN KELLY SMART" w:date="2019-11-25T11:19:00Z" w:initials="JKS(">
    <w:p w14:paraId="4A19D1DA" w14:textId="69736BF8" w:rsidR="0055166F" w:rsidRDefault="0055166F">
      <w:pPr>
        <w:pStyle w:val="CommentText"/>
      </w:pPr>
      <w:r>
        <w:rPr>
          <w:rStyle w:val="CommentReference"/>
        </w:rPr>
        <w:annotationRef/>
      </w:r>
      <w:r>
        <w:t>311</w:t>
      </w:r>
    </w:p>
  </w:comment>
  <w:comment w:id="6" w:author="GREGOR MARSTON (1910299)" w:date="2019-11-25T15:54:00Z" w:initials="GM(">
    <w:p w14:paraId="69A4DD63" w14:textId="6D091D98" w:rsidR="00AB675F" w:rsidRDefault="00AB675F">
      <w:pPr>
        <w:pStyle w:val="CommentText"/>
      </w:pPr>
      <w:r>
        <w:rPr>
          <w:rStyle w:val="CommentReference"/>
        </w:rPr>
        <w:annotationRef/>
      </w:r>
      <w:r>
        <w:t>127</w:t>
      </w:r>
    </w:p>
  </w:comment>
  <w:comment w:id="7" w:author="GREGOR MARSTON (1910299)" w:date="2019-11-25T15:54:00Z" w:initials="GM(">
    <w:p w14:paraId="56C3E3A3" w14:textId="74EAFD97" w:rsidR="00AB675F" w:rsidRDefault="00AB675F">
      <w:pPr>
        <w:pStyle w:val="CommentText"/>
      </w:pPr>
      <w:r>
        <w:rPr>
          <w:rStyle w:val="CommentReference"/>
        </w:rPr>
        <w:annotationRef/>
      </w:r>
      <w:r>
        <w:t>93</w:t>
      </w:r>
    </w:p>
  </w:comment>
  <w:comment w:id="10" w:author="NICHOLAS RENNIE (1910683)" w:date="2019-11-25T12:40:00Z" w:initials="n">
    <w:p w14:paraId="33B8DBCB" w14:textId="1E6D54E4" w:rsidR="00220D69" w:rsidRDefault="00220D69">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8ED7193" w15:done="0"/>
  <w15:commentEx w15:paraId="69F45B28" w15:done="0"/>
  <w15:commentEx w15:paraId="508414E6" w15:done="0"/>
  <w15:commentEx w15:paraId="0CA0277E" w15:done="0"/>
  <w15:commentEx w15:paraId="54666AAB" w15:done="0"/>
  <w15:commentEx w15:paraId="4A19D1DA" w15:done="0"/>
  <w15:commentEx w15:paraId="69A4DD63" w15:done="0"/>
  <w15:commentEx w15:paraId="56C3E3A3" w15:done="0"/>
  <w15:commentEx w15:paraId="33B8DBC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8ED7193" w16cid:durableId="4235543C"/>
  <w16cid:commentId w16cid:paraId="69F45B28" w16cid:durableId="21867044"/>
  <w16cid:commentId w16cid:paraId="508414E6" w16cid:durableId="5289BEE0"/>
  <w16cid:commentId w16cid:paraId="0CA0277E" w16cid:durableId="7B4F0CD0"/>
  <w16cid:commentId w16cid:paraId="54666AAB" w16cid:durableId="1E3BB191"/>
  <w16cid:commentId w16cid:paraId="4A19D1DA" w16cid:durableId="2186372B"/>
  <w16cid:commentId w16cid:paraId="69A4DD63" w16cid:durableId="218677B5"/>
  <w16cid:commentId w16cid:paraId="56C3E3A3" w16cid:durableId="218677C2"/>
  <w16cid:commentId w16cid:paraId="33B8DBCB" w16cid:durableId="21864A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903B53" w14:textId="77777777" w:rsidR="00332F46" w:rsidRDefault="00332F46">
      <w:pPr>
        <w:spacing w:after="0" w:line="240" w:lineRule="auto"/>
      </w:pPr>
      <w:r>
        <w:separator/>
      </w:r>
    </w:p>
  </w:endnote>
  <w:endnote w:type="continuationSeparator" w:id="0">
    <w:p w14:paraId="41AD207C" w14:textId="77777777" w:rsidR="00332F46" w:rsidRDefault="00332F46">
      <w:pPr>
        <w:spacing w:after="0" w:line="240" w:lineRule="auto"/>
      </w:pPr>
      <w:r>
        <w:continuationSeparator/>
      </w:r>
    </w:p>
  </w:endnote>
  <w:endnote w:type="continuationNotice" w:id="1">
    <w:p w14:paraId="617BEC23" w14:textId="77777777" w:rsidR="00332F46" w:rsidRDefault="00332F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ource Sans Pro Light">
    <w:charset w:val="00"/>
    <w:family w:val="swiss"/>
    <w:pitch w:val="variable"/>
    <w:sig w:usb0="600002F7" w:usb1="02000001" w:usb2="00000000" w:usb3="00000000" w:csb0="0000019F" w:csb1="00000000"/>
  </w:font>
  <w:font w:name="Source Sans Pro">
    <w:altName w:val="Arial"/>
    <w:charset w:val="00"/>
    <w:family w:val="swiss"/>
    <w:pitch w:val="variable"/>
    <w:sig w:usb0="600002F7" w:usb1="02000001" w:usb2="00000000" w:usb3="00000000" w:csb0="0000019F" w:csb1="00000000"/>
  </w:font>
  <w:font w:name="Source Sans Pro SemiBold">
    <w:altName w:val="Arial"/>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iberation Serif">
    <w:altName w:val="Times New Roman"/>
    <w:charset w:val="00"/>
    <w:family w:val="roman"/>
    <w:pitch w:val="variable"/>
  </w:font>
  <w:font w:name="Liberation Sans">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9"/>
      <w:gridCol w:w="3009"/>
      <w:gridCol w:w="3009"/>
    </w:tblGrid>
    <w:tr w:rsidR="268EAFE5" w14:paraId="4FBE017C" w14:textId="77777777" w:rsidTr="268EAFE5">
      <w:tc>
        <w:tcPr>
          <w:tcW w:w="3009" w:type="dxa"/>
        </w:tcPr>
        <w:p w14:paraId="653125BF" w14:textId="5C7618E2" w:rsidR="268EAFE5" w:rsidRDefault="268EAFE5" w:rsidP="268EAFE5">
          <w:pPr>
            <w:pStyle w:val="Header"/>
            <w:ind w:left="-115"/>
          </w:pPr>
        </w:p>
      </w:tc>
      <w:tc>
        <w:tcPr>
          <w:tcW w:w="3009" w:type="dxa"/>
        </w:tcPr>
        <w:p w14:paraId="629B35D2" w14:textId="381CF410" w:rsidR="268EAFE5" w:rsidRDefault="268EAFE5" w:rsidP="268EAFE5">
          <w:pPr>
            <w:pStyle w:val="Header"/>
            <w:jc w:val="center"/>
          </w:pPr>
          <w:r>
            <w:fldChar w:fldCharType="begin"/>
          </w:r>
          <w:r>
            <w:instrText>PAGE</w:instrText>
          </w:r>
          <w:r>
            <w:fldChar w:fldCharType="separate"/>
          </w:r>
          <w:r w:rsidR="00922E55">
            <w:rPr>
              <w:noProof/>
            </w:rPr>
            <w:t>1</w:t>
          </w:r>
          <w:r>
            <w:fldChar w:fldCharType="end"/>
          </w:r>
        </w:p>
      </w:tc>
      <w:tc>
        <w:tcPr>
          <w:tcW w:w="3009" w:type="dxa"/>
        </w:tcPr>
        <w:p w14:paraId="5BFEF4DA" w14:textId="7618E168" w:rsidR="268EAFE5" w:rsidRDefault="268EAFE5" w:rsidP="268EAFE5">
          <w:pPr>
            <w:pStyle w:val="Header"/>
            <w:ind w:right="-115"/>
            <w:jc w:val="right"/>
          </w:pPr>
        </w:p>
      </w:tc>
    </w:tr>
  </w:tbl>
  <w:p w14:paraId="64B3A9A8" w14:textId="265C7989" w:rsidR="268EAFE5" w:rsidRDefault="268EAFE5" w:rsidP="268EAF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1C7948" w14:textId="77777777" w:rsidR="00332F46" w:rsidRDefault="00332F46">
      <w:pPr>
        <w:spacing w:after="0" w:line="240" w:lineRule="auto"/>
      </w:pPr>
      <w:r>
        <w:separator/>
      </w:r>
    </w:p>
  </w:footnote>
  <w:footnote w:type="continuationSeparator" w:id="0">
    <w:p w14:paraId="28B69448" w14:textId="77777777" w:rsidR="00332F46" w:rsidRDefault="00332F46">
      <w:pPr>
        <w:spacing w:after="0" w:line="240" w:lineRule="auto"/>
      </w:pPr>
      <w:r>
        <w:continuationSeparator/>
      </w:r>
    </w:p>
  </w:footnote>
  <w:footnote w:type="continuationNotice" w:id="1">
    <w:p w14:paraId="23997350" w14:textId="77777777" w:rsidR="00332F46" w:rsidRDefault="00332F4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9"/>
      <w:gridCol w:w="3009"/>
      <w:gridCol w:w="3009"/>
    </w:tblGrid>
    <w:tr w:rsidR="268EAFE5" w14:paraId="63E3A796" w14:textId="77777777" w:rsidTr="268EAFE5">
      <w:tc>
        <w:tcPr>
          <w:tcW w:w="3009" w:type="dxa"/>
        </w:tcPr>
        <w:p w14:paraId="5D2E96FC" w14:textId="4719195C" w:rsidR="268EAFE5" w:rsidRDefault="268EAFE5" w:rsidP="268EAFE5">
          <w:pPr>
            <w:pStyle w:val="Header"/>
            <w:ind w:left="-115"/>
          </w:pPr>
        </w:p>
      </w:tc>
      <w:tc>
        <w:tcPr>
          <w:tcW w:w="3009" w:type="dxa"/>
        </w:tcPr>
        <w:p w14:paraId="535D0DD9" w14:textId="2588D167" w:rsidR="268EAFE5" w:rsidRDefault="268EAFE5" w:rsidP="268EAFE5">
          <w:pPr>
            <w:pStyle w:val="Header"/>
            <w:jc w:val="center"/>
          </w:pPr>
        </w:p>
      </w:tc>
      <w:tc>
        <w:tcPr>
          <w:tcW w:w="3009" w:type="dxa"/>
        </w:tcPr>
        <w:p w14:paraId="25458F2D" w14:textId="14AFA47B" w:rsidR="268EAFE5" w:rsidRDefault="268EAFE5" w:rsidP="268EAFE5">
          <w:pPr>
            <w:pStyle w:val="Header"/>
            <w:ind w:right="-115"/>
            <w:jc w:val="right"/>
          </w:pPr>
        </w:p>
      </w:tc>
    </w:tr>
  </w:tbl>
  <w:p w14:paraId="31485924" w14:textId="787C3231" w:rsidR="268EAFE5" w:rsidRDefault="268EAFE5" w:rsidP="268EAF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singleLevel"/>
    <w:tmpl w:val="00000001"/>
    <w:name w:val="WW8Num1"/>
    <w:lvl w:ilvl="0">
      <w:start w:val="1"/>
      <w:numFmt w:val="bullet"/>
      <w:lvlText w:val=""/>
      <w:lvlJc w:val="left"/>
      <w:pPr>
        <w:tabs>
          <w:tab w:val="num" w:pos="420"/>
        </w:tabs>
        <w:ind w:left="660" w:hanging="300"/>
      </w:pPr>
      <w:rPr>
        <w:rFonts w:ascii="Symbol" w:hAnsi="Symbol" w:cs="Symbol"/>
        <w:sz w:val="20"/>
        <w:szCs w:val="20"/>
      </w:rPr>
    </w:lvl>
  </w:abstractNum>
  <w:abstractNum w:abstractNumId="1" w15:restartNumberingAfterBreak="0">
    <w:nsid w:val="00000002"/>
    <w:multiLevelType w:val="singleLevel"/>
    <w:tmpl w:val="00000002"/>
    <w:name w:val="WW8Num2"/>
    <w:lvl w:ilvl="0">
      <w:start w:val="1"/>
      <w:numFmt w:val="bullet"/>
      <w:lvlText w:val=""/>
      <w:lvlJc w:val="left"/>
      <w:pPr>
        <w:tabs>
          <w:tab w:val="num" w:pos="420"/>
        </w:tabs>
        <w:ind w:left="660" w:hanging="300"/>
      </w:pPr>
      <w:rPr>
        <w:rFonts w:ascii="Symbol" w:hAnsi="Symbol" w:cs="Symbol"/>
      </w:rPr>
    </w:lvl>
  </w:abstractNum>
  <w:abstractNum w:abstractNumId="2" w15:restartNumberingAfterBreak="0">
    <w:nsid w:val="00000003"/>
    <w:multiLevelType w:val="singleLevel"/>
    <w:tmpl w:val="00000003"/>
    <w:name w:val="WW8Num3"/>
    <w:lvl w:ilvl="0">
      <w:start w:val="1"/>
      <w:numFmt w:val="bullet"/>
      <w:lvlText w:val=""/>
      <w:lvlJc w:val="left"/>
      <w:pPr>
        <w:tabs>
          <w:tab w:val="num" w:pos="420"/>
        </w:tabs>
        <w:ind w:left="660" w:hanging="300"/>
      </w:pPr>
      <w:rPr>
        <w:rFonts w:ascii="Symbol" w:hAnsi="Symbol" w:cs="Symbol"/>
      </w:rPr>
    </w:lvl>
  </w:abstractNum>
  <w:abstractNum w:abstractNumId="3" w15:restartNumberingAfterBreak="0">
    <w:nsid w:val="00EB7304"/>
    <w:multiLevelType w:val="multilevel"/>
    <w:tmpl w:val="75D29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836D0F"/>
    <w:multiLevelType w:val="hybridMultilevel"/>
    <w:tmpl w:val="FFFFFFFF"/>
    <w:lvl w:ilvl="0" w:tplc="3E4A0A6E">
      <w:start w:val="1"/>
      <w:numFmt w:val="bullet"/>
      <w:lvlText w:val=""/>
      <w:lvlJc w:val="left"/>
      <w:pPr>
        <w:ind w:left="720" w:hanging="360"/>
      </w:pPr>
      <w:rPr>
        <w:rFonts w:ascii="Symbol" w:hAnsi="Symbol" w:hint="default"/>
      </w:rPr>
    </w:lvl>
    <w:lvl w:ilvl="1" w:tplc="5972E1F2">
      <w:start w:val="1"/>
      <w:numFmt w:val="bullet"/>
      <w:lvlText w:val="o"/>
      <w:lvlJc w:val="left"/>
      <w:pPr>
        <w:ind w:left="1440" w:hanging="360"/>
      </w:pPr>
      <w:rPr>
        <w:rFonts w:ascii="Courier New" w:hAnsi="Courier New" w:hint="default"/>
      </w:rPr>
    </w:lvl>
    <w:lvl w:ilvl="2" w:tplc="9B241C06">
      <w:start w:val="1"/>
      <w:numFmt w:val="bullet"/>
      <w:lvlText w:val=""/>
      <w:lvlJc w:val="left"/>
      <w:pPr>
        <w:ind w:left="2160" w:hanging="360"/>
      </w:pPr>
      <w:rPr>
        <w:rFonts w:ascii="Wingdings" w:hAnsi="Wingdings" w:hint="default"/>
      </w:rPr>
    </w:lvl>
    <w:lvl w:ilvl="3" w:tplc="5C5003D2">
      <w:start w:val="1"/>
      <w:numFmt w:val="bullet"/>
      <w:lvlText w:val=""/>
      <w:lvlJc w:val="left"/>
      <w:pPr>
        <w:ind w:left="2880" w:hanging="360"/>
      </w:pPr>
      <w:rPr>
        <w:rFonts w:ascii="Symbol" w:hAnsi="Symbol" w:hint="default"/>
      </w:rPr>
    </w:lvl>
    <w:lvl w:ilvl="4" w:tplc="ED64D0DC">
      <w:start w:val="1"/>
      <w:numFmt w:val="bullet"/>
      <w:lvlText w:val="o"/>
      <w:lvlJc w:val="left"/>
      <w:pPr>
        <w:ind w:left="3600" w:hanging="360"/>
      </w:pPr>
      <w:rPr>
        <w:rFonts w:ascii="Courier New" w:hAnsi="Courier New" w:hint="default"/>
      </w:rPr>
    </w:lvl>
    <w:lvl w:ilvl="5" w:tplc="025257FC">
      <w:start w:val="1"/>
      <w:numFmt w:val="bullet"/>
      <w:lvlText w:val=""/>
      <w:lvlJc w:val="left"/>
      <w:pPr>
        <w:ind w:left="4320" w:hanging="360"/>
      </w:pPr>
      <w:rPr>
        <w:rFonts w:ascii="Wingdings" w:hAnsi="Wingdings" w:hint="default"/>
      </w:rPr>
    </w:lvl>
    <w:lvl w:ilvl="6" w:tplc="E4067042">
      <w:start w:val="1"/>
      <w:numFmt w:val="bullet"/>
      <w:lvlText w:val=""/>
      <w:lvlJc w:val="left"/>
      <w:pPr>
        <w:ind w:left="5040" w:hanging="360"/>
      </w:pPr>
      <w:rPr>
        <w:rFonts w:ascii="Symbol" w:hAnsi="Symbol" w:hint="default"/>
      </w:rPr>
    </w:lvl>
    <w:lvl w:ilvl="7" w:tplc="2390A866">
      <w:start w:val="1"/>
      <w:numFmt w:val="bullet"/>
      <w:lvlText w:val="o"/>
      <w:lvlJc w:val="left"/>
      <w:pPr>
        <w:ind w:left="5760" w:hanging="360"/>
      </w:pPr>
      <w:rPr>
        <w:rFonts w:ascii="Courier New" w:hAnsi="Courier New" w:hint="default"/>
      </w:rPr>
    </w:lvl>
    <w:lvl w:ilvl="8" w:tplc="CEEA9C38">
      <w:start w:val="1"/>
      <w:numFmt w:val="bullet"/>
      <w:lvlText w:val=""/>
      <w:lvlJc w:val="left"/>
      <w:pPr>
        <w:ind w:left="6480" w:hanging="360"/>
      </w:pPr>
      <w:rPr>
        <w:rFonts w:ascii="Wingdings" w:hAnsi="Wingdings" w:hint="default"/>
      </w:rPr>
    </w:lvl>
  </w:abstractNum>
  <w:abstractNum w:abstractNumId="5" w15:restartNumberingAfterBreak="0">
    <w:nsid w:val="0F0A2A0D"/>
    <w:multiLevelType w:val="hybridMultilevel"/>
    <w:tmpl w:val="FFFFFFFF"/>
    <w:lvl w:ilvl="0" w:tplc="DF2E7460">
      <w:start w:val="1"/>
      <w:numFmt w:val="bullet"/>
      <w:lvlText w:val=""/>
      <w:lvlJc w:val="left"/>
      <w:pPr>
        <w:ind w:left="720" w:hanging="360"/>
      </w:pPr>
      <w:rPr>
        <w:rFonts w:ascii="Symbol" w:hAnsi="Symbol" w:hint="default"/>
      </w:rPr>
    </w:lvl>
    <w:lvl w:ilvl="1" w:tplc="F16C5486">
      <w:start w:val="1"/>
      <w:numFmt w:val="bullet"/>
      <w:lvlText w:val="o"/>
      <w:lvlJc w:val="left"/>
      <w:pPr>
        <w:ind w:left="1440" w:hanging="360"/>
      </w:pPr>
      <w:rPr>
        <w:rFonts w:ascii="Courier New" w:hAnsi="Courier New" w:hint="default"/>
      </w:rPr>
    </w:lvl>
    <w:lvl w:ilvl="2" w:tplc="0BF63CE4">
      <w:start w:val="1"/>
      <w:numFmt w:val="bullet"/>
      <w:lvlText w:val=""/>
      <w:lvlJc w:val="left"/>
      <w:pPr>
        <w:ind w:left="2160" w:hanging="360"/>
      </w:pPr>
      <w:rPr>
        <w:rFonts w:ascii="Wingdings" w:hAnsi="Wingdings" w:hint="default"/>
      </w:rPr>
    </w:lvl>
    <w:lvl w:ilvl="3" w:tplc="7124F8A2">
      <w:start w:val="1"/>
      <w:numFmt w:val="bullet"/>
      <w:lvlText w:val=""/>
      <w:lvlJc w:val="left"/>
      <w:pPr>
        <w:ind w:left="2880" w:hanging="360"/>
      </w:pPr>
      <w:rPr>
        <w:rFonts w:ascii="Symbol" w:hAnsi="Symbol" w:hint="default"/>
      </w:rPr>
    </w:lvl>
    <w:lvl w:ilvl="4" w:tplc="FF6A452C">
      <w:start w:val="1"/>
      <w:numFmt w:val="bullet"/>
      <w:lvlText w:val="o"/>
      <w:lvlJc w:val="left"/>
      <w:pPr>
        <w:ind w:left="3600" w:hanging="360"/>
      </w:pPr>
      <w:rPr>
        <w:rFonts w:ascii="Courier New" w:hAnsi="Courier New" w:hint="default"/>
      </w:rPr>
    </w:lvl>
    <w:lvl w:ilvl="5" w:tplc="FC444994">
      <w:start w:val="1"/>
      <w:numFmt w:val="bullet"/>
      <w:lvlText w:val=""/>
      <w:lvlJc w:val="left"/>
      <w:pPr>
        <w:ind w:left="4320" w:hanging="360"/>
      </w:pPr>
      <w:rPr>
        <w:rFonts w:ascii="Wingdings" w:hAnsi="Wingdings" w:hint="default"/>
      </w:rPr>
    </w:lvl>
    <w:lvl w:ilvl="6" w:tplc="3AD2FB10">
      <w:start w:val="1"/>
      <w:numFmt w:val="bullet"/>
      <w:lvlText w:val=""/>
      <w:lvlJc w:val="left"/>
      <w:pPr>
        <w:ind w:left="5040" w:hanging="360"/>
      </w:pPr>
      <w:rPr>
        <w:rFonts w:ascii="Symbol" w:hAnsi="Symbol" w:hint="default"/>
      </w:rPr>
    </w:lvl>
    <w:lvl w:ilvl="7" w:tplc="1F7656D8">
      <w:start w:val="1"/>
      <w:numFmt w:val="bullet"/>
      <w:lvlText w:val="o"/>
      <w:lvlJc w:val="left"/>
      <w:pPr>
        <w:ind w:left="5760" w:hanging="360"/>
      </w:pPr>
      <w:rPr>
        <w:rFonts w:ascii="Courier New" w:hAnsi="Courier New" w:hint="default"/>
      </w:rPr>
    </w:lvl>
    <w:lvl w:ilvl="8" w:tplc="25FC921E">
      <w:start w:val="1"/>
      <w:numFmt w:val="bullet"/>
      <w:lvlText w:val=""/>
      <w:lvlJc w:val="left"/>
      <w:pPr>
        <w:ind w:left="6480" w:hanging="360"/>
      </w:pPr>
      <w:rPr>
        <w:rFonts w:ascii="Wingdings" w:hAnsi="Wingdings" w:hint="default"/>
      </w:rPr>
    </w:lvl>
  </w:abstractNum>
  <w:abstractNum w:abstractNumId="6" w15:restartNumberingAfterBreak="0">
    <w:nsid w:val="138F1739"/>
    <w:multiLevelType w:val="hybridMultilevel"/>
    <w:tmpl w:val="FFFFFFFF"/>
    <w:lvl w:ilvl="0" w:tplc="2222C7E8">
      <w:start w:val="1"/>
      <w:numFmt w:val="bullet"/>
      <w:lvlText w:val=""/>
      <w:lvlJc w:val="left"/>
      <w:pPr>
        <w:ind w:left="720" w:hanging="360"/>
      </w:pPr>
      <w:rPr>
        <w:rFonts w:ascii="Symbol" w:hAnsi="Symbol" w:hint="default"/>
      </w:rPr>
    </w:lvl>
    <w:lvl w:ilvl="1" w:tplc="CB9CDAF6">
      <w:start w:val="1"/>
      <w:numFmt w:val="bullet"/>
      <w:lvlText w:val="o"/>
      <w:lvlJc w:val="left"/>
      <w:pPr>
        <w:ind w:left="1440" w:hanging="360"/>
      </w:pPr>
      <w:rPr>
        <w:rFonts w:ascii="Courier New" w:hAnsi="Courier New" w:hint="default"/>
      </w:rPr>
    </w:lvl>
    <w:lvl w:ilvl="2" w:tplc="8BC0C89C">
      <w:start w:val="1"/>
      <w:numFmt w:val="bullet"/>
      <w:lvlText w:val=""/>
      <w:lvlJc w:val="left"/>
      <w:pPr>
        <w:ind w:left="2160" w:hanging="360"/>
      </w:pPr>
      <w:rPr>
        <w:rFonts w:ascii="Wingdings" w:hAnsi="Wingdings" w:hint="default"/>
      </w:rPr>
    </w:lvl>
    <w:lvl w:ilvl="3" w:tplc="99A85706">
      <w:start w:val="1"/>
      <w:numFmt w:val="bullet"/>
      <w:lvlText w:val=""/>
      <w:lvlJc w:val="left"/>
      <w:pPr>
        <w:ind w:left="2880" w:hanging="360"/>
      </w:pPr>
      <w:rPr>
        <w:rFonts w:ascii="Symbol" w:hAnsi="Symbol" w:hint="default"/>
      </w:rPr>
    </w:lvl>
    <w:lvl w:ilvl="4" w:tplc="0BA41764">
      <w:start w:val="1"/>
      <w:numFmt w:val="bullet"/>
      <w:lvlText w:val="o"/>
      <w:lvlJc w:val="left"/>
      <w:pPr>
        <w:ind w:left="3600" w:hanging="360"/>
      </w:pPr>
      <w:rPr>
        <w:rFonts w:ascii="Courier New" w:hAnsi="Courier New" w:hint="default"/>
      </w:rPr>
    </w:lvl>
    <w:lvl w:ilvl="5" w:tplc="ADA07B34">
      <w:start w:val="1"/>
      <w:numFmt w:val="bullet"/>
      <w:lvlText w:val=""/>
      <w:lvlJc w:val="left"/>
      <w:pPr>
        <w:ind w:left="4320" w:hanging="360"/>
      </w:pPr>
      <w:rPr>
        <w:rFonts w:ascii="Wingdings" w:hAnsi="Wingdings" w:hint="default"/>
      </w:rPr>
    </w:lvl>
    <w:lvl w:ilvl="6" w:tplc="F0FA44E4">
      <w:start w:val="1"/>
      <w:numFmt w:val="bullet"/>
      <w:lvlText w:val=""/>
      <w:lvlJc w:val="left"/>
      <w:pPr>
        <w:ind w:left="5040" w:hanging="360"/>
      </w:pPr>
      <w:rPr>
        <w:rFonts w:ascii="Symbol" w:hAnsi="Symbol" w:hint="default"/>
      </w:rPr>
    </w:lvl>
    <w:lvl w:ilvl="7" w:tplc="53D47A88">
      <w:start w:val="1"/>
      <w:numFmt w:val="bullet"/>
      <w:lvlText w:val="o"/>
      <w:lvlJc w:val="left"/>
      <w:pPr>
        <w:ind w:left="5760" w:hanging="360"/>
      </w:pPr>
      <w:rPr>
        <w:rFonts w:ascii="Courier New" w:hAnsi="Courier New" w:hint="default"/>
      </w:rPr>
    </w:lvl>
    <w:lvl w:ilvl="8" w:tplc="1A442982">
      <w:start w:val="1"/>
      <w:numFmt w:val="bullet"/>
      <w:lvlText w:val=""/>
      <w:lvlJc w:val="left"/>
      <w:pPr>
        <w:ind w:left="6480" w:hanging="360"/>
      </w:pPr>
      <w:rPr>
        <w:rFonts w:ascii="Wingdings" w:hAnsi="Wingdings" w:hint="default"/>
      </w:rPr>
    </w:lvl>
  </w:abstractNum>
  <w:abstractNum w:abstractNumId="7" w15:restartNumberingAfterBreak="0">
    <w:nsid w:val="19FC0CB7"/>
    <w:multiLevelType w:val="hybridMultilevel"/>
    <w:tmpl w:val="E4B47A1A"/>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B40629"/>
    <w:multiLevelType w:val="multilevel"/>
    <w:tmpl w:val="09A42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CC75D8"/>
    <w:multiLevelType w:val="hybridMultilevel"/>
    <w:tmpl w:val="67D865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8A1E7C"/>
    <w:multiLevelType w:val="multilevel"/>
    <w:tmpl w:val="6F28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0A6E81"/>
    <w:multiLevelType w:val="hybridMultilevel"/>
    <w:tmpl w:val="FFFFFFFF"/>
    <w:lvl w:ilvl="0" w:tplc="54EE86C2">
      <w:start w:val="1"/>
      <w:numFmt w:val="bullet"/>
      <w:lvlText w:val=""/>
      <w:lvlJc w:val="left"/>
      <w:pPr>
        <w:ind w:left="720" w:hanging="360"/>
      </w:pPr>
      <w:rPr>
        <w:rFonts w:ascii="Symbol" w:hAnsi="Symbol" w:hint="default"/>
      </w:rPr>
    </w:lvl>
    <w:lvl w:ilvl="1" w:tplc="5E4C13F4">
      <w:start w:val="1"/>
      <w:numFmt w:val="bullet"/>
      <w:lvlText w:val="o"/>
      <w:lvlJc w:val="left"/>
      <w:pPr>
        <w:ind w:left="1440" w:hanging="360"/>
      </w:pPr>
      <w:rPr>
        <w:rFonts w:ascii="Courier New" w:hAnsi="Courier New" w:hint="default"/>
      </w:rPr>
    </w:lvl>
    <w:lvl w:ilvl="2" w:tplc="D6506782">
      <w:start w:val="1"/>
      <w:numFmt w:val="bullet"/>
      <w:lvlText w:val=""/>
      <w:lvlJc w:val="left"/>
      <w:pPr>
        <w:ind w:left="2160" w:hanging="360"/>
      </w:pPr>
      <w:rPr>
        <w:rFonts w:ascii="Wingdings" w:hAnsi="Wingdings" w:hint="default"/>
      </w:rPr>
    </w:lvl>
    <w:lvl w:ilvl="3" w:tplc="547A4D10">
      <w:start w:val="1"/>
      <w:numFmt w:val="bullet"/>
      <w:lvlText w:val=""/>
      <w:lvlJc w:val="left"/>
      <w:pPr>
        <w:ind w:left="2880" w:hanging="360"/>
      </w:pPr>
      <w:rPr>
        <w:rFonts w:ascii="Symbol" w:hAnsi="Symbol" w:hint="default"/>
      </w:rPr>
    </w:lvl>
    <w:lvl w:ilvl="4" w:tplc="CB0643B8">
      <w:start w:val="1"/>
      <w:numFmt w:val="bullet"/>
      <w:lvlText w:val="o"/>
      <w:lvlJc w:val="left"/>
      <w:pPr>
        <w:ind w:left="3600" w:hanging="360"/>
      </w:pPr>
      <w:rPr>
        <w:rFonts w:ascii="Courier New" w:hAnsi="Courier New" w:hint="default"/>
      </w:rPr>
    </w:lvl>
    <w:lvl w:ilvl="5" w:tplc="34A640BA">
      <w:start w:val="1"/>
      <w:numFmt w:val="bullet"/>
      <w:lvlText w:val=""/>
      <w:lvlJc w:val="left"/>
      <w:pPr>
        <w:ind w:left="4320" w:hanging="360"/>
      </w:pPr>
      <w:rPr>
        <w:rFonts w:ascii="Wingdings" w:hAnsi="Wingdings" w:hint="default"/>
      </w:rPr>
    </w:lvl>
    <w:lvl w:ilvl="6" w:tplc="AD60EB42">
      <w:start w:val="1"/>
      <w:numFmt w:val="bullet"/>
      <w:lvlText w:val=""/>
      <w:lvlJc w:val="left"/>
      <w:pPr>
        <w:ind w:left="5040" w:hanging="360"/>
      </w:pPr>
      <w:rPr>
        <w:rFonts w:ascii="Symbol" w:hAnsi="Symbol" w:hint="default"/>
      </w:rPr>
    </w:lvl>
    <w:lvl w:ilvl="7" w:tplc="F4AAE244">
      <w:start w:val="1"/>
      <w:numFmt w:val="bullet"/>
      <w:lvlText w:val="o"/>
      <w:lvlJc w:val="left"/>
      <w:pPr>
        <w:ind w:left="5760" w:hanging="360"/>
      </w:pPr>
      <w:rPr>
        <w:rFonts w:ascii="Courier New" w:hAnsi="Courier New" w:hint="default"/>
      </w:rPr>
    </w:lvl>
    <w:lvl w:ilvl="8" w:tplc="EB68B2DA">
      <w:start w:val="1"/>
      <w:numFmt w:val="bullet"/>
      <w:lvlText w:val=""/>
      <w:lvlJc w:val="left"/>
      <w:pPr>
        <w:ind w:left="6480" w:hanging="360"/>
      </w:pPr>
      <w:rPr>
        <w:rFonts w:ascii="Wingdings" w:hAnsi="Wingdings" w:hint="default"/>
      </w:rPr>
    </w:lvl>
  </w:abstractNum>
  <w:abstractNum w:abstractNumId="12" w15:restartNumberingAfterBreak="0">
    <w:nsid w:val="48A10AFF"/>
    <w:multiLevelType w:val="hybridMultilevel"/>
    <w:tmpl w:val="20C80B9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C9062A"/>
    <w:multiLevelType w:val="hybridMultilevel"/>
    <w:tmpl w:val="308278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5FD1C19"/>
    <w:multiLevelType w:val="multilevel"/>
    <w:tmpl w:val="566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953EFA"/>
    <w:multiLevelType w:val="hybridMultilevel"/>
    <w:tmpl w:val="FFFFFFFF"/>
    <w:lvl w:ilvl="0" w:tplc="97588DC4">
      <w:start w:val="1"/>
      <w:numFmt w:val="bullet"/>
      <w:lvlText w:val=""/>
      <w:lvlJc w:val="left"/>
      <w:pPr>
        <w:ind w:left="720" w:hanging="360"/>
      </w:pPr>
      <w:rPr>
        <w:rFonts w:ascii="Symbol" w:hAnsi="Symbol" w:hint="default"/>
      </w:rPr>
    </w:lvl>
    <w:lvl w:ilvl="1" w:tplc="050E2C7A">
      <w:start w:val="1"/>
      <w:numFmt w:val="bullet"/>
      <w:lvlText w:val="o"/>
      <w:lvlJc w:val="left"/>
      <w:pPr>
        <w:ind w:left="1440" w:hanging="360"/>
      </w:pPr>
      <w:rPr>
        <w:rFonts w:ascii="Courier New" w:hAnsi="Courier New" w:hint="default"/>
      </w:rPr>
    </w:lvl>
    <w:lvl w:ilvl="2" w:tplc="A57884CC">
      <w:start w:val="1"/>
      <w:numFmt w:val="bullet"/>
      <w:lvlText w:val=""/>
      <w:lvlJc w:val="left"/>
      <w:pPr>
        <w:ind w:left="2160" w:hanging="360"/>
      </w:pPr>
      <w:rPr>
        <w:rFonts w:ascii="Wingdings" w:hAnsi="Wingdings" w:hint="default"/>
      </w:rPr>
    </w:lvl>
    <w:lvl w:ilvl="3" w:tplc="09D21D1C">
      <w:start w:val="1"/>
      <w:numFmt w:val="bullet"/>
      <w:lvlText w:val=""/>
      <w:lvlJc w:val="left"/>
      <w:pPr>
        <w:ind w:left="2880" w:hanging="360"/>
      </w:pPr>
      <w:rPr>
        <w:rFonts w:ascii="Symbol" w:hAnsi="Symbol" w:hint="default"/>
      </w:rPr>
    </w:lvl>
    <w:lvl w:ilvl="4" w:tplc="055E249A">
      <w:start w:val="1"/>
      <w:numFmt w:val="bullet"/>
      <w:lvlText w:val="o"/>
      <w:lvlJc w:val="left"/>
      <w:pPr>
        <w:ind w:left="3600" w:hanging="360"/>
      </w:pPr>
      <w:rPr>
        <w:rFonts w:ascii="Courier New" w:hAnsi="Courier New" w:hint="default"/>
      </w:rPr>
    </w:lvl>
    <w:lvl w:ilvl="5" w:tplc="8932C47C">
      <w:start w:val="1"/>
      <w:numFmt w:val="bullet"/>
      <w:lvlText w:val=""/>
      <w:lvlJc w:val="left"/>
      <w:pPr>
        <w:ind w:left="4320" w:hanging="360"/>
      </w:pPr>
      <w:rPr>
        <w:rFonts w:ascii="Wingdings" w:hAnsi="Wingdings" w:hint="default"/>
      </w:rPr>
    </w:lvl>
    <w:lvl w:ilvl="6" w:tplc="6F6ABE6A">
      <w:start w:val="1"/>
      <w:numFmt w:val="bullet"/>
      <w:lvlText w:val=""/>
      <w:lvlJc w:val="left"/>
      <w:pPr>
        <w:ind w:left="5040" w:hanging="360"/>
      </w:pPr>
      <w:rPr>
        <w:rFonts w:ascii="Symbol" w:hAnsi="Symbol" w:hint="default"/>
      </w:rPr>
    </w:lvl>
    <w:lvl w:ilvl="7" w:tplc="7A769E50">
      <w:start w:val="1"/>
      <w:numFmt w:val="bullet"/>
      <w:lvlText w:val="o"/>
      <w:lvlJc w:val="left"/>
      <w:pPr>
        <w:ind w:left="5760" w:hanging="360"/>
      </w:pPr>
      <w:rPr>
        <w:rFonts w:ascii="Courier New" w:hAnsi="Courier New" w:hint="default"/>
      </w:rPr>
    </w:lvl>
    <w:lvl w:ilvl="8" w:tplc="0D168136">
      <w:start w:val="1"/>
      <w:numFmt w:val="bullet"/>
      <w:lvlText w:val=""/>
      <w:lvlJc w:val="left"/>
      <w:pPr>
        <w:ind w:left="6480" w:hanging="360"/>
      </w:pPr>
      <w:rPr>
        <w:rFonts w:ascii="Wingdings" w:hAnsi="Wingdings" w:hint="default"/>
      </w:rPr>
    </w:lvl>
  </w:abstractNum>
  <w:abstractNum w:abstractNumId="16" w15:restartNumberingAfterBreak="0">
    <w:nsid w:val="66307E07"/>
    <w:multiLevelType w:val="hybridMultilevel"/>
    <w:tmpl w:val="FFFFFFFF"/>
    <w:lvl w:ilvl="0" w:tplc="72885FB4">
      <w:start w:val="1"/>
      <w:numFmt w:val="bullet"/>
      <w:lvlText w:val=""/>
      <w:lvlJc w:val="left"/>
      <w:pPr>
        <w:ind w:left="720" w:hanging="360"/>
      </w:pPr>
      <w:rPr>
        <w:rFonts w:ascii="Symbol" w:hAnsi="Symbol" w:hint="default"/>
      </w:rPr>
    </w:lvl>
    <w:lvl w:ilvl="1" w:tplc="ED021FDA">
      <w:start w:val="1"/>
      <w:numFmt w:val="bullet"/>
      <w:lvlText w:val="o"/>
      <w:lvlJc w:val="left"/>
      <w:pPr>
        <w:ind w:left="1440" w:hanging="360"/>
      </w:pPr>
      <w:rPr>
        <w:rFonts w:ascii="Courier New" w:hAnsi="Courier New" w:hint="default"/>
      </w:rPr>
    </w:lvl>
    <w:lvl w:ilvl="2" w:tplc="3C4EFD78">
      <w:start w:val="1"/>
      <w:numFmt w:val="bullet"/>
      <w:lvlText w:val=""/>
      <w:lvlJc w:val="left"/>
      <w:pPr>
        <w:ind w:left="2160" w:hanging="360"/>
      </w:pPr>
      <w:rPr>
        <w:rFonts w:ascii="Wingdings" w:hAnsi="Wingdings" w:hint="default"/>
      </w:rPr>
    </w:lvl>
    <w:lvl w:ilvl="3" w:tplc="AF9EE41A">
      <w:start w:val="1"/>
      <w:numFmt w:val="bullet"/>
      <w:lvlText w:val=""/>
      <w:lvlJc w:val="left"/>
      <w:pPr>
        <w:ind w:left="2880" w:hanging="360"/>
      </w:pPr>
      <w:rPr>
        <w:rFonts w:ascii="Symbol" w:hAnsi="Symbol" w:hint="default"/>
      </w:rPr>
    </w:lvl>
    <w:lvl w:ilvl="4" w:tplc="3A543A14">
      <w:start w:val="1"/>
      <w:numFmt w:val="bullet"/>
      <w:lvlText w:val="o"/>
      <w:lvlJc w:val="left"/>
      <w:pPr>
        <w:ind w:left="3600" w:hanging="360"/>
      </w:pPr>
      <w:rPr>
        <w:rFonts w:ascii="Courier New" w:hAnsi="Courier New" w:hint="default"/>
      </w:rPr>
    </w:lvl>
    <w:lvl w:ilvl="5" w:tplc="A3AA4B4E">
      <w:start w:val="1"/>
      <w:numFmt w:val="bullet"/>
      <w:lvlText w:val=""/>
      <w:lvlJc w:val="left"/>
      <w:pPr>
        <w:ind w:left="4320" w:hanging="360"/>
      </w:pPr>
      <w:rPr>
        <w:rFonts w:ascii="Wingdings" w:hAnsi="Wingdings" w:hint="default"/>
      </w:rPr>
    </w:lvl>
    <w:lvl w:ilvl="6" w:tplc="777C7130">
      <w:start w:val="1"/>
      <w:numFmt w:val="bullet"/>
      <w:lvlText w:val=""/>
      <w:lvlJc w:val="left"/>
      <w:pPr>
        <w:ind w:left="5040" w:hanging="360"/>
      </w:pPr>
      <w:rPr>
        <w:rFonts w:ascii="Symbol" w:hAnsi="Symbol" w:hint="default"/>
      </w:rPr>
    </w:lvl>
    <w:lvl w:ilvl="7" w:tplc="CED67B6A">
      <w:start w:val="1"/>
      <w:numFmt w:val="bullet"/>
      <w:lvlText w:val="o"/>
      <w:lvlJc w:val="left"/>
      <w:pPr>
        <w:ind w:left="5760" w:hanging="360"/>
      </w:pPr>
      <w:rPr>
        <w:rFonts w:ascii="Courier New" w:hAnsi="Courier New" w:hint="default"/>
      </w:rPr>
    </w:lvl>
    <w:lvl w:ilvl="8" w:tplc="F4063C64">
      <w:start w:val="1"/>
      <w:numFmt w:val="bullet"/>
      <w:lvlText w:val=""/>
      <w:lvlJc w:val="left"/>
      <w:pPr>
        <w:ind w:left="6480" w:hanging="360"/>
      </w:pPr>
      <w:rPr>
        <w:rFonts w:ascii="Wingdings" w:hAnsi="Wingdings" w:hint="default"/>
      </w:rPr>
    </w:lvl>
  </w:abstractNum>
  <w:abstractNum w:abstractNumId="17" w15:restartNumberingAfterBreak="0">
    <w:nsid w:val="69467F42"/>
    <w:multiLevelType w:val="multilevel"/>
    <w:tmpl w:val="BA6C7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5A6052"/>
    <w:multiLevelType w:val="hybridMultilevel"/>
    <w:tmpl w:val="FFFFFFFF"/>
    <w:lvl w:ilvl="0" w:tplc="C4C40550">
      <w:start w:val="1"/>
      <w:numFmt w:val="bullet"/>
      <w:lvlText w:val=""/>
      <w:lvlJc w:val="left"/>
      <w:pPr>
        <w:ind w:left="720" w:hanging="360"/>
      </w:pPr>
      <w:rPr>
        <w:rFonts w:ascii="Symbol" w:hAnsi="Symbol" w:hint="default"/>
      </w:rPr>
    </w:lvl>
    <w:lvl w:ilvl="1" w:tplc="1BF88238">
      <w:start w:val="1"/>
      <w:numFmt w:val="bullet"/>
      <w:lvlText w:val="o"/>
      <w:lvlJc w:val="left"/>
      <w:pPr>
        <w:ind w:left="1440" w:hanging="360"/>
      </w:pPr>
      <w:rPr>
        <w:rFonts w:ascii="Courier New" w:hAnsi="Courier New" w:hint="default"/>
      </w:rPr>
    </w:lvl>
    <w:lvl w:ilvl="2" w:tplc="2BB40528">
      <w:start w:val="1"/>
      <w:numFmt w:val="bullet"/>
      <w:lvlText w:val=""/>
      <w:lvlJc w:val="left"/>
      <w:pPr>
        <w:ind w:left="2160" w:hanging="360"/>
      </w:pPr>
      <w:rPr>
        <w:rFonts w:ascii="Wingdings" w:hAnsi="Wingdings" w:hint="default"/>
      </w:rPr>
    </w:lvl>
    <w:lvl w:ilvl="3" w:tplc="34ECB21E">
      <w:start w:val="1"/>
      <w:numFmt w:val="bullet"/>
      <w:lvlText w:val=""/>
      <w:lvlJc w:val="left"/>
      <w:pPr>
        <w:ind w:left="2880" w:hanging="360"/>
      </w:pPr>
      <w:rPr>
        <w:rFonts w:ascii="Symbol" w:hAnsi="Symbol" w:hint="default"/>
      </w:rPr>
    </w:lvl>
    <w:lvl w:ilvl="4" w:tplc="D0500E3E">
      <w:start w:val="1"/>
      <w:numFmt w:val="bullet"/>
      <w:lvlText w:val="o"/>
      <w:lvlJc w:val="left"/>
      <w:pPr>
        <w:ind w:left="3600" w:hanging="360"/>
      </w:pPr>
      <w:rPr>
        <w:rFonts w:ascii="Courier New" w:hAnsi="Courier New" w:hint="default"/>
      </w:rPr>
    </w:lvl>
    <w:lvl w:ilvl="5" w:tplc="9D5C6A0C">
      <w:start w:val="1"/>
      <w:numFmt w:val="bullet"/>
      <w:lvlText w:val=""/>
      <w:lvlJc w:val="left"/>
      <w:pPr>
        <w:ind w:left="4320" w:hanging="360"/>
      </w:pPr>
      <w:rPr>
        <w:rFonts w:ascii="Wingdings" w:hAnsi="Wingdings" w:hint="default"/>
      </w:rPr>
    </w:lvl>
    <w:lvl w:ilvl="6" w:tplc="ECDE8680">
      <w:start w:val="1"/>
      <w:numFmt w:val="bullet"/>
      <w:lvlText w:val=""/>
      <w:lvlJc w:val="left"/>
      <w:pPr>
        <w:ind w:left="5040" w:hanging="360"/>
      </w:pPr>
      <w:rPr>
        <w:rFonts w:ascii="Symbol" w:hAnsi="Symbol" w:hint="default"/>
      </w:rPr>
    </w:lvl>
    <w:lvl w:ilvl="7" w:tplc="68528916">
      <w:start w:val="1"/>
      <w:numFmt w:val="bullet"/>
      <w:lvlText w:val="o"/>
      <w:lvlJc w:val="left"/>
      <w:pPr>
        <w:ind w:left="5760" w:hanging="360"/>
      </w:pPr>
      <w:rPr>
        <w:rFonts w:ascii="Courier New" w:hAnsi="Courier New" w:hint="default"/>
      </w:rPr>
    </w:lvl>
    <w:lvl w:ilvl="8" w:tplc="BC20A7CE">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6"/>
  </w:num>
  <w:num w:numId="4">
    <w:abstractNumId w:val="15"/>
  </w:num>
  <w:num w:numId="5">
    <w:abstractNumId w:val="11"/>
  </w:num>
  <w:num w:numId="6">
    <w:abstractNumId w:val="16"/>
  </w:num>
  <w:num w:numId="7">
    <w:abstractNumId w:val="5"/>
  </w:num>
  <w:num w:numId="8">
    <w:abstractNumId w:val="18"/>
  </w:num>
  <w:num w:numId="9">
    <w:abstractNumId w:val="4"/>
  </w:num>
  <w:num w:numId="10">
    <w:abstractNumId w:val="0"/>
  </w:num>
  <w:num w:numId="11">
    <w:abstractNumId w:val="2"/>
  </w:num>
  <w:num w:numId="12">
    <w:abstractNumId w:val="1"/>
  </w:num>
  <w:num w:numId="13">
    <w:abstractNumId w:val="17"/>
  </w:num>
  <w:num w:numId="14">
    <w:abstractNumId w:val="17"/>
    <w:lvlOverride w:ilvl="1">
      <w:lvl w:ilvl="1">
        <w:numFmt w:val="bullet"/>
        <w:lvlText w:val=""/>
        <w:lvlJc w:val="left"/>
        <w:pPr>
          <w:tabs>
            <w:tab w:val="num" w:pos="1440"/>
          </w:tabs>
          <w:ind w:left="1440" w:hanging="360"/>
        </w:pPr>
        <w:rPr>
          <w:rFonts w:ascii="Symbol" w:hAnsi="Symbol" w:hint="default"/>
          <w:sz w:val="20"/>
        </w:rPr>
      </w:lvl>
    </w:lvlOverride>
  </w:num>
  <w:num w:numId="15">
    <w:abstractNumId w:val="3"/>
  </w:num>
  <w:num w:numId="16">
    <w:abstractNumId w:val="14"/>
  </w:num>
  <w:num w:numId="17">
    <w:abstractNumId w:val="8"/>
  </w:num>
  <w:num w:numId="18">
    <w:abstractNumId w:val="10"/>
  </w:num>
  <w:num w:numId="19">
    <w:abstractNumId w:val="9"/>
  </w:num>
  <w:num w:numId="20">
    <w:abstractNumId w:val="13"/>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NIKA SAHAJDAKIEWICZ (1805157)">
    <w15:presenceInfo w15:providerId="AD" w15:userId="S::1805157@rgu.ac.uk::4aa146a5-8520-4afb-a98f-5fcb11e3e61d"/>
  </w15:person>
  <w15:person w15:author="GREGOR MARSTON (1910299)">
    <w15:presenceInfo w15:providerId="AD" w15:userId="S::1910299@rgu.ac.uk::e5b72470-58c2-4a8d-8866-230edeca771c"/>
  </w15:person>
  <w15:person w15:author="PAULA JONES (1905490)">
    <w15:presenceInfo w15:providerId="AD" w15:userId="S::1905490@rgu.ac.uk::7d768041-6207-462f-9eef-ce35e8177a2b"/>
  </w15:person>
  <w15:person w15:author="FRANCESCO ROLANDO (1808747)">
    <w15:presenceInfo w15:providerId="AD" w15:userId="S::1808747@rgu.ac.uk::f3f2905a-773e-402f-ae80-8dc5b0159db4"/>
  </w15:person>
  <w15:person w15:author="JOHN KELLY SMART">
    <w15:presenceInfo w15:providerId="None" w15:userId="JOHN KELLY SMART"/>
  </w15:person>
  <w15:person w15:author="NICHOLAS RENNIE (1910683)">
    <w15:presenceInfo w15:providerId="None" w15:userId="NICHOLAS RENNIE (19106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6"/>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81265B"/>
    <w:rsid w:val="00001203"/>
    <w:rsid w:val="000019F0"/>
    <w:rsid w:val="000029A3"/>
    <w:rsid w:val="00003EAD"/>
    <w:rsid w:val="0000465B"/>
    <w:rsid w:val="00006740"/>
    <w:rsid w:val="00006D3A"/>
    <w:rsid w:val="00007017"/>
    <w:rsid w:val="0000726E"/>
    <w:rsid w:val="0000730E"/>
    <w:rsid w:val="00007A29"/>
    <w:rsid w:val="00010C5D"/>
    <w:rsid w:val="00010F16"/>
    <w:rsid w:val="00011A45"/>
    <w:rsid w:val="00015CE1"/>
    <w:rsid w:val="000171E7"/>
    <w:rsid w:val="000174D5"/>
    <w:rsid w:val="000216BB"/>
    <w:rsid w:val="000253BA"/>
    <w:rsid w:val="0002702D"/>
    <w:rsid w:val="0002791C"/>
    <w:rsid w:val="00030E71"/>
    <w:rsid w:val="0003200E"/>
    <w:rsid w:val="000324A1"/>
    <w:rsid w:val="000334BF"/>
    <w:rsid w:val="0003374A"/>
    <w:rsid w:val="00034873"/>
    <w:rsid w:val="0003573B"/>
    <w:rsid w:val="00036013"/>
    <w:rsid w:val="00036E92"/>
    <w:rsid w:val="00037657"/>
    <w:rsid w:val="00037F93"/>
    <w:rsid w:val="000400EE"/>
    <w:rsid w:val="0004181C"/>
    <w:rsid w:val="00042D54"/>
    <w:rsid w:val="0004339F"/>
    <w:rsid w:val="00045ED9"/>
    <w:rsid w:val="00047088"/>
    <w:rsid w:val="00047328"/>
    <w:rsid w:val="00047E1D"/>
    <w:rsid w:val="0005132D"/>
    <w:rsid w:val="000516C7"/>
    <w:rsid w:val="000517B3"/>
    <w:rsid w:val="0005252F"/>
    <w:rsid w:val="00052825"/>
    <w:rsid w:val="00052AC2"/>
    <w:rsid w:val="00052CDD"/>
    <w:rsid w:val="000534BB"/>
    <w:rsid w:val="00056CC9"/>
    <w:rsid w:val="00056E51"/>
    <w:rsid w:val="00060D56"/>
    <w:rsid w:val="000612AF"/>
    <w:rsid w:val="00063788"/>
    <w:rsid w:val="000649D2"/>
    <w:rsid w:val="000671C7"/>
    <w:rsid w:val="000701AA"/>
    <w:rsid w:val="00070C1B"/>
    <w:rsid w:val="00072E30"/>
    <w:rsid w:val="0007330D"/>
    <w:rsid w:val="00073616"/>
    <w:rsid w:val="00073B7C"/>
    <w:rsid w:val="00073C49"/>
    <w:rsid w:val="000740FA"/>
    <w:rsid w:val="00074C9C"/>
    <w:rsid w:val="00076E97"/>
    <w:rsid w:val="000775AF"/>
    <w:rsid w:val="00077A10"/>
    <w:rsid w:val="000826A7"/>
    <w:rsid w:val="0008292C"/>
    <w:rsid w:val="0008297F"/>
    <w:rsid w:val="00085644"/>
    <w:rsid w:val="00086259"/>
    <w:rsid w:val="000873D6"/>
    <w:rsid w:val="00087CD4"/>
    <w:rsid w:val="0009027C"/>
    <w:rsid w:val="00092896"/>
    <w:rsid w:val="00092BAC"/>
    <w:rsid w:val="00092EFB"/>
    <w:rsid w:val="00093268"/>
    <w:rsid w:val="000946D1"/>
    <w:rsid w:val="00095BA0"/>
    <w:rsid w:val="00097569"/>
    <w:rsid w:val="000A0D0A"/>
    <w:rsid w:val="000A1C71"/>
    <w:rsid w:val="000A3BA6"/>
    <w:rsid w:val="000A42C3"/>
    <w:rsid w:val="000A4778"/>
    <w:rsid w:val="000A61EE"/>
    <w:rsid w:val="000A6DB7"/>
    <w:rsid w:val="000A73F8"/>
    <w:rsid w:val="000B0062"/>
    <w:rsid w:val="000B0919"/>
    <w:rsid w:val="000B091A"/>
    <w:rsid w:val="000B0FDB"/>
    <w:rsid w:val="000B27A9"/>
    <w:rsid w:val="000B2B2D"/>
    <w:rsid w:val="000B366C"/>
    <w:rsid w:val="000B4DC9"/>
    <w:rsid w:val="000B5F49"/>
    <w:rsid w:val="000C0C04"/>
    <w:rsid w:val="000C2191"/>
    <w:rsid w:val="000C2C81"/>
    <w:rsid w:val="000C4700"/>
    <w:rsid w:val="000C480E"/>
    <w:rsid w:val="000C6E8E"/>
    <w:rsid w:val="000C6EF4"/>
    <w:rsid w:val="000C7360"/>
    <w:rsid w:val="000C78EB"/>
    <w:rsid w:val="000D08E7"/>
    <w:rsid w:val="000D0E9E"/>
    <w:rsid w:val="000D18DE"/>
    <w:rsid w:val="000D2002"/>
    <w:rsid w:val="000D205B"/>
    <w:rsid w:val="000D350C"/>
    <w:rsid w:val="000D3685"/>
    <w:rsid w:val="000D3C0C"/>
    <w:rsid w:val="000D7AB4"/>
    <w:rsid w:val="000E1640"/>
    <w:rsid w:val="000E35BE"/>
    <w:rsid w:val="000E4FE6"/>
    <w:rsid w:val="000E59B8"/>
    <w:rsid w:val="000E7256"/>
    <w:rsid w:val="000E790E"/>
    <w:rsid w:val="000F0919"/>
    <w:rsid w:val="000F2F11"/>
    <w:rsid w:val="000F319D"/>
    <w:rsid w:val="000F3611"/>
    <w:rsid w:val="000F3AFB"/>
    <w:rsid w:val="000F45CE"/>
    <w:rsid w:val="000F5C26"/>
    <w:rsid w:val="000F5EED"/>
    <w:rsid w:val="00101382"/>
    <w:rsid w:val="0010191F"/>
    <w:rsid w:val="00104552"/>
    <w:rsid w:val="00105ACA"/>
    <w:rsid w:val="0011029B"/>
    <w:rsid w:val="00110554"/>
    <w:rsid w:val="00111759"/>
    <w:rsid w:val="00112758"/>
    <w:rsid w:val="00114B83"/>
    <w:rsid w:val="00117522"/>
    <w:rsid w:val="00117D3B"/>
    <w:rsid w:val="00120014"/>
    <w:rsid w:val="001212B6"/>
    <w:rsid w:val="001212E1"/>
    <w:rsid w:val="001218D7"/>
    <w:rsid w:val="00121905"/>
    <w:rsid w:val="00121DAF"/>
    <w:rsid w:val="00122F77"/>
    <w:rsid w:val="00124A1D"/>
    <w:rsid w:val="00126B59"/>
    <w:rsid w:val="00133AF5"/>
    <w:rsid w:val="00135787"/>
    <w:rsid w:val="0013639C"/>
    <w:rsid w:val="00137FEC"/>
    <w:rsid w:val="001406AD"/>
    <w:rsid w:val="001419E8"/>
    <w:rsid w:val="0014229B"/>
    <w:rsid w:val="001442FE"/>
    <w:rsid w:val="00144977"/>
    <w:rsid w:val="00144C27"/>
    <w:rsid w:val="00145B5B"/>
    <w:rsid w:val="00146C99"/>
    <w:rsid w:val="00147641"/>
    <w:rsid w:val="001527A0"/>
    <w:rsid w:val="00152A2E"/>
    <w:rsid w:val="00153593"/>
    <w:rsid w:val="00153E9E"/>
    <w:rsid w:val="001541BC"/>
    <w:rsid w:val="00154FD9"/>
    <w:rsid w:val="001554C6"/>
    <w:rsid w:val="001559F5"/>
    <w:rsid w:val="00155E8A"/>
    <w:rsid w:val="00156AEE"/>
    <w:rsid w:val="00157CAC"/>
    <w:rsid w:val="00160DDC"/>
    <w:rsid w:val="0016117F"/>
    <w:rsid w:val="00161572"/>
    <w:rsid w:val="00161E58"/>
    <w:rsid w:val="001620D1"/>
    <w:rsid w:val="0016265F"/>
    <w:rsid w:val="00163732"/>
    <w:rsid w:val="00165172"/>
    <w:rsid w:val="0016675B"/>
    <w:rsid w:val="00166C98"/>
    <w:rsid w:val="001718B9"/>
    <w:rsid w:val="00173B0C"/>
    <w:rsid w:val="00174C51"/>
    <w:rsid w:val="00174D00"/>
    <w:rsid w:val="00175448"/>
    <w:rsid w:val="00175AAA"/>
    <w:rsid w:val="00177066"/>
    <w:rsid w:val="00177C8C"/>
    <w:rsid w:val="00180198"/>
    <w:rsid w:val="00180343"/>
    <w:rsid w:val="00181010"/>
    <w:rsid w:val="001830FF"/>
    <w:rsid w:val="00184722"/>
    <w:rsid w:val="00186592"/>
    <w:rsid w:val="00186FFE"/>
    <w:rsid w:val="001870F7"/>
    <w:rsid w:val="001872FB"/>
    <w:rsid w:val="001903DD"/>
    <w:rsid w:val="001912B4"/>
    <w:rsid w:val="00191465"/>
    <w:rsid w:val="0019224F"/>
    <w:rsid w:val="001941D7"/>
    <w:rsid w:val="0019430D"/>
    <w:rsid w:val="001976EC"/>
    <w:rsid w:val="001A147F"/>
    <w:rsid w:val="001A2308"/>
    <w:rsid w:val="001A25D4"/>
    <w:rsid w:val="001A3561"/>
    <w:rsid w:val="001A4842"/>
    <w:rsid w:val="001A5E01"/>
    <w:rsid w:val="001A7D55"/>
    <w:rsid w:val="001A7FA9"/>
    <w:rsid w:val="001B0D48"/>
    <w:rsid w:val="001B188C"/>
    <w:rsid w:val="001B2B80"/>
    <w:rsid w:val="001B324E"/>
    <w:rsid w:val="001B4307"/>
    <w:rsid w:val="001B4417"/>
    <w:rsid w:val="001B4794"/>
    <w:rsid w:val="001B4868"/>
    <w:rsid w:val="001B4912"/>
    <w:rsid w:val="001B54DA"/>
    <w:rsid w:val="001B7319"/>
    <w:rsid w:val="001B7FAB"/>
    <w:rsid w:val="001C0DF0"/>
    <w:rsid w:val="001C41A6"/>
    <w:rsid w:val="001C46AD"/>
    <w:rsid w:val="001C63F0"/>
    <w:rsid w:val="001C6737"/>
    <w:rsid w:val="001C6739"/>
    <w:rsid w:val="001C7023"/>
    <w:rsid w:val="001C709C"/>
    <w:rsid w:val="001C73AD"/>
    <w:rsid w:val="001D00A2"/>
    <w:rsid w:val="001D0681"/>
    <w:rsid w:val="001D0A78"/>
    <w:rsid w:val="001D1017"/>
    <w:rsid w:val="001D2447"/>
    <w:rsid w:val="001D2B06"/>
    <w:rsid w:val="001D3455"/>
    <w:rsid w:val="001D3934"/>
    <w:rsid w:val="001D3D8F"/>
    <w:rsid w:val="001D3F0E"/>
    <w:rsid w:val="001D44F5"/>
    <w:rsid w:val="001E12F3"/>
    <w:rsid w:val="001E1725"/>
    <w:rsid w:val="001E2981"/>
    <w:rsid w:val="001E4270"/>
    <w:rsid w:val="001E454A"/>
    <w:rsid w:val="001E4B94"/>
    <w:rsid w:val="001E6FD3"/>
    <w:rsid w:val="001F06B2"/>
    <w:rsid w:val="001F0A3F"/>
    <w:rsid w:val="001F153D"/>
    <w:rsid w:val="001F2B6C"/>
    <w:rsid w:val="001F5344"/>
    <w:rsid w:val="001F6910"/>
    <w:rsid w:val="001F6BE6"/>
    <w:rsid w:val="0020060D"/>
    <w:rsid w:val="00200654"/>
    <w:rsid w:val="00200AFE"/>
    <w:rsid w:val="00200B3D"/>
    <w:rsid w:val="0020111A"/>
    <w:rsid w:val="00201787"/>
    <w:rsid w:val="00201D19"/>
    <w:rsid w:val="00202CE1"/>
    <w:rsid w:val="00205151"/>
    <w:rsid w:val="0020538F"/>
    <w:rsid w:val="002100D2"/>
    <w:rsid w:val="00210913"/>
    <w:rsid w:val="00210D8E"/>
    <w:rsid w:val="0021186B"/>
    <w:rsid w:val="00212373"/>
    <w:rsid w:val="002127BD"/>
    <w:rsid w:val="00212A32"/>
    <w:rsid w:val="00212AF9"/>
    <w:rsid w:val="00212E53"/>
    <w:rsid w:val="002135E1"/>
    <w:rsid w:val="0021440D"/>
    <w:rsid w:val="0021548D"/>
    <w:rsid w:val="002174AB"/>
    <w:rsid w:val="0022017E"/>
    <w:rsid w:val="00220AE4"/>
    <w:rsid w:val="00220D69"/>
    <w:rsid w:val="0022129F"/>
    <w:rsid w:val="002224E1"/>
    <w:rsid w:val="00223F32"/>
    <w:rsid w:val="00225335"/>
    <w:rsid w:val="002260FF"/>
    <w:rsid w:val="00226B61"/>
    <w:rsid w:val="00230995"/>
    <w:rsid w:val="00230E88"/>
    <w:rsid w:val="00233A64"/>
    <w:rsid w:val="002350C4"/>
    <w:rsid w:val="002355E7"/>
    <w:rsid w:val="00235C6B"/>
    <w:rsid w:val="00240528"/>
    <w:rsid w:val="00241CF6"/>
    <w:rsid w:val="00242E30"/>
    <w:rsid w:val="002444CC"/>
    <w:rsid w:val="002449AB"/>
    <w:rsid w:val="002449B2"/>
    <w:rsid w:val="00245120"/>
    <w:rsid w:val="00245A0C"/>
    <w:rsid w:val="00245FE6"/>
    <w:rsid w:val="00246500"/>
    <w:rsid w:val="002470F8"/>
    <w:rsid w:val="00247BC6"/>
    <w:rsid w:val="00250091"/>
    <w:rsid w:val="002505A7"/>
    <w:rsid w:val="0025140E"/>
    <w:rsid w:val="0025224E"/>
    <w:rsid w:val="00252A75"/>
    <w:rsid w:val="00252C2B"/>
    <w:rsid w:val="002537D0"/>
    <w:rsid w:val="00253CC4"/>
    <w:rsid w:val="002548B8"/>
    <w:rsid w:val="00254CF3"/>
    <w:rsid w:val="00255BE4"/>
    <w:rsid w:val="00256586"/>
    <w:rsid w:val="00256EE1"/>
    <w:rsid w:val="00257939"/>
    <w:rsid w:val="0026110C"/>
    <w:rsid w:val="0026237F"/>
    <w:rsid w:val="00262838"/>
    <w:rsid w:val="00264E44"/>
    <w:rsid w:val="002650D0"/>
    <w:rsid w:val="0026719E"/>
    <w:rsid w:val="0027081D"/>
    <w:rsid w:val="00271E6A"/>
    <w:rsid w:val="00271FFE"/>
    <w:rsid w:val="00274D83"/>
    <w:rsid w:val="002757C9"/>
    <w:rsid w:val="0027666F"/>
    <w:rsid w:val="002769F3"/>
    <w:rsid w:val="00276F10"/>
    <w:rsid w:val="00277344"/>
    <w:rsid w:val="002775CF"/>
    <w:rsid w:val="00277A27"/>
    <w:rsid w:val="00283796"/>
    <w:rsid w:val="00283EE9"/>
    <w:rsid w:val="00284223"/>
    <w:rsid w:val="00285557"/>
    <w:rsid w:val="00285876"/>
    <w:rsid w:val="00286F65"/>
    <w:rsid w:val="0028791E"/>
    <w:rsid w:val="00287EEE"/>
    <w:rsid w:val="00290681"/>
    <w:rsid w:val="002922AD"/>
    <w:rsid w:val="002926EA"/>
    <w:rsid w:val="00292B15"/>
    <w:rsid w:val="002955D9"/>
    <w:rsid w:val="002971B7"/>
    <w:rsid w:val="002A048A"/>
    <w:rsid w:val="002A1624"/>
    <w:rsid w:val="002A225A"/>
    <w:rsid w:val="002A3C19"/>
    <w:rsid w:val="002A43D0"/>
    <w:rsid w:val="002B05BF"/>
    <w:rsid w:val="002B0E41"/>
    <w:rsid w:val="002B2957"/>
    <w:rsid w:val="002B2E81"/>
    <w:rsid w:val="002B3560"/>
    <w:rsid w:val="002B3963"/>
    <w:rsid w:val="002B54F8"/>
    <w:rsid w:val="002B57A4"/>
    <w:rsid w:val="002B7BBF"/>
    <w:rsid w:val="002C1E50"/>
    <w:rsid w:val="002C225E"/>
    <w:rsid w:val="002C22FE"/>
    <w:rsid w:val="002C2313"/>
    <w:rsid w:val="002C39BE"/>
    <w:rsid w:val="002C3A9C"/>
    <w:rsid w:val="002C46CD"/>
    <w:rsid w:val="002D08F4"/>
    <w:rsid w:val="002D0F23"/>
    <w:rsid w:val="002D28E8"/>
    <w:rsid w:val="002D2994"/>
    <w:rsid w:val="002D2F35"/>
    <w:rsid w:val="002D3C17"/>
    <w:rsid w:val="002D41A7"/>
    <w:rsid w:val="002D55A3"/>
    <w:rsid w:val="002D5E39"/>
    <w:rsid w:val="002D6453"/>
    <w:rsid w:val="002D64E6"/>
    <w:rsid w:val="002D6673"/>
    <w:rsid w:val="002D6713"/>
    <w:rsid w:val="002D6C4B"/>
    <w:rsid w:val="002D74B6"/>
    <w:rsid w:val="002D7C4B"/>
    <w:rsid w:val="002E2603"/>
    <w:rsid w:val="002E3F91"/>
    <w:rsid w:val="002E54A7"/>
    <w:rsid w:val="002E5FE5"/>
    <w:rsid w:val="002E75D6"/>
    <w:rsid w:val="002F0776"/>
    <w:rsid w:val="002F2538"/>
    <w:rsid w:val="002F293B"/>
    <w:rsid w:val="002F2CC4"/>
    <w:rsid w:val="002F3C0E"/>
    <w:rsid w:val="002F3C39"/>
    <w:rsid w:val="002F3EE0"/>
    <w:rsid w:val="002F3F39"/>
    <w:rsid w:val="002F4261"/>
    <w:rsid w:val="002F4C32"/>
    <w:rsid w:val="002F5A03"/>
    <w:rsid w:val="002F5AEC"/>
    <w:rsid w:val="002F7F28"/>
    <w:rsid w:val="00300A29"/>
    <w:rsid w:val="00300B92"/>
    <w:rsid w:val="00300CAA"/>
    <w:rsid w:val="00301924"/>
    <w:rsid w:val="00304393"/>
    <w:rsid w:val="0030489A"/>
    <w:rsid w:val="003054EC"/>
    <w:rsid w:val="00305EB0"/>
    <w:rsid w:val="003067F9"/>
    <w:rsid w:val="00307103"/>
    <w:rsid w:val="00307932"/>
    <w:rsid w:val="00307B97"/>
    <w:rsid w:val="00310ADF"/>
    <w:rsid w:val="00310AFC"/>
    <w:rsid w:val="00310C92"/>
    <w:rsid w:val="00312C48"/>
    <w:rsid w:val="0031300B"/>
    <w:rsid w:val="00315240"/>
    <w:rsid w:val="00315426"/>
    <w:rsid w:val="0031548D"/>
    <w:rsid w:val="00315631"/>
    <w:rsid w:val="0031593E"/>
    <w:rsid w:val="00317B06"/>
    <w:rsid w:val="003212F8"/>
    <w:rsid w:val="00322328"/>
    <w:rsid w:val="003229BB"/>
    <w:rsid w:val="003230C7"/>
    <w:rsid w:val="003232D2"/>
    <w:rsid w:val="003258A1"/>
    <w:rsid w:val="00326624"/>
    <w:rsid w:val="00327B26"/>
    <w:rsid w:val="00330029"/>
    <w:rsid w:val="00331FA4"/>
    <w:rsid w:val="003320C1"/>
    <w:rsid w:val="00332F46"/>
    <w:rsid w:val="003372D1"/>
    <w:rsid w:val="0033792D"/>
    <w:rsid w:val="0033795B"/>
    <w:rsid w:val="0034099D"/>
    <w:rsid w:val="00340AE3"/>
    <w:rsid w:val="003416B0"/>
    <w:rsid w:val="003416F6"/>
    <w:rsid w:val="00341FA9"/>
    <w:rsid w:val="0034296C"/>
    <w:rsid w:val="003439F4"/>
    <w:rsid w:val="00343AF5"/>
    <w:rsid w:val="003459F5"/>
    <w:rsid w:val="00345BD2"/>
    <w:rsid w:val="0034749F"/>
    <w:rsid w:val="00347929"/>
    <w:rsid w:val="003501C5"/>
    <w:rsid w:val="00351E34"/>
    <w:rsid w:val="00352379"/>
    <w:rsid w:val="00352559"/>
    <w:rsid w:val="00352682"/>
    <w:rsid w:val="00352F6F"/>
    <w:rsid w:val="00352F83"/>
    <w:rsid w:val="003531D4"/>
    <w:rsid w:val="00353965"/>
    <w:rsid w:val="00354790"/>
    <w:rsid w:val="003556A8"/>
    <w:rsid w:val="00360102"/>
    <w:rsid w:val="003610DF"/>
    <w:rsid w:val="0036115D"/>
    <w:rsid w:val="003626DC"/>
    <w:rsid w:val="00363068"/>
    <w:rsid w:val="003639DB"/>
    <w:rsid w:val="00365A80"/>
    <w:rsid w:val="003668CE"/>
    <w:rsid w:val="00366C66"/>
    <w:rsid w:val="00367F44"/>
    <w:rsid w:val="00371232"/>
    <w:rsid w:val="00371AD4"/>
    <w:rsid w:val="00372429"/>
    <w:rsid w:val="003733EC"/>
    <w:rsid w:val="00380639"/>
    <w:rsid w:val="00380917"/>
    <w:rsid w:val="00381DE7"/>
    <w:rsid w:val="00383508"/>
    <w:rsid w:val="0038403E"/>
    <w:rsid w:val="00390CC6"/>
    <w:rsid w:val="003911F0"/>
    <w:rsid w:val="00391376"/>
    <w:rsid w:val="0039171C"/>
    <w:rsid w:val="00392872"/>
    <w:rsid w:val="00393272"/>
    <w:rsid w:val="00393456"/>
    <w:rsid w:val="003938D3"/>
    <w:rsid w:val="00395173"/>
    <w:rsid w:val="00395A7F"/>
    <w:rsid w:val="00395BA9"/>
    <w:rsid w:val="003974EA"/>
    <w:rsid w:val="003979AB"/>
    <w:rsid w:val="003979CB"/>
    <w:rsid w:val="003A054B"/>
    <w:rsid w:val="003A0AE2"/>
    <w:rsid w:val="003A108D"/>
    <w:rsid w:val="003A10FA"/>
    <w:rsid w:val="003A41E7"/>
    <w:rsid w:val="003A4ADA"/>
    <w:rsid w:val="003A56DA"/>
    <w:rsid w:val="003A5DA1"/>
    <w:rsid w:val="003A6678"/>
    <w:rsid w:val="003A7D30"/>
    <w:rsid w:val="003B1CC8"/>
    <w:rsid w:val="003B1F48"/>
    <w:rsid w:val="003B25D9"/>
    <w:rsid w:val="003B392D"/>
    <w:rsid w:val="003B41C3"/>
    <w:rsid w:val="003B44EC"/>
    <w:rsid w:val="003B4A5D"/>
    <w:rsid w:val="003B5A15"/>
    <w:rsid w:val="003B6E5F"/>
    <w:rsid w:val="003B6F3B"/>
    <w:rsid w:val="003C03A7"/>
    <w:rsid w:val="003C1017"/>
    <w:rsid w:val="003C115A"/>
    <w:rsid w:val="003C3E9E"/>
    <w:rsid w:val="003C4D73"/>
    <w:rsid w:val="003C5258"/>
    <w:rsid w:val="003C655B"/>
    <w:rsid w:val="003C7D03"/>
    <w:rsid w:val="003C7D61"/>
    <w:rsid w:val="003D0500"/>
    <w:rsid w:val="003D05A8"/>
    <w:rsid w:val="003D0CE6"/>
    <w:rsid w:val="003D1633"/>
    <w:rsid w:val="003D3603"/>
    <w:rsid w:val="003D3CF4"/>
    <w:rsid w:val="003D47B4"/>
    <w:rsid w:val="003D631E"/>
    <w:rsid w:val="003D642E"/>
    <w:rsid w:val="003D69CC"/>
    <w:rsid w:val="003D701A"/>
    <w:rsid w:val="003D78FB"/>
    <w:rsid w:val="003E0EC7"/>
    <w:rsid w:val="003E1754"/>
    <w:rsid w:val="003E2C3E"/>
    <w:rsid w:val="003E2D17"/>
    <w:rsid w:val="003E6519"/>
    <w:rsid w:val="003E69FC"/>
    <w:rsid w:val="003E7312"/>
    <w:rsid w:val="003E7547"/>
    <w:rsid w:val="003F0E0E"/>
    <w:rsid w:val="003F1108"/>
    <w:rsid w:val="003F17FB"/>
    <w:rsid w:val="003F1C4A"/>
    <w:rsid w:val="003F2003"/>
    <w:rsid w:val="003F3395"/>
    <w:rsid w:val="003F4B5E"/>
    <w:rsid w:val="003F4FE0"/>
    <w:rsid w:val="003F55E8"/>
    <w:rsid w:val="003F6E73"/>
    <w:rsid w:val="003F6FC1"/>
    <w:rsid w:val="004004E6"/>
    <w:rsid w:val="00401A5A"/>
    <w:rsid w:val="00401F31"/>
    <w:rsid w:val="0040355D"/>
    <w:rsid w:val="004039EC"/>
    <w:rsid w:val="0040516A"/>
    <w:rsid w:val="00406616"/>
    <w:rsid w:val="00406A70"/>
    <w:rsid w:val="00407DE1"/>
    <w:rsid w:val="00411F10"/>
    <w:rsid w:val="00412664"/>
    <w:rsid w:val="00412665"/>
    <w:rsid w:val="00412A66"/>
    <w:rsid w:val="004137EF"/>
    <w:rsid w:val="00414E6F"/>
    <w:rsid w:val="00415F95"/>
    <w:rsid w:val="00416873"/>
    <w:rsid w:val="00416E2A"/>
    <w:rsid w:val="00417155"/>
    <w:rsid w:val="00417404"/>
    <w:rsid w:val="00421535"/>
    <w:rsid w:val="004222D4"/>
    <w:rsid w:val="004239DD"/>
    <w:rsid w:val="004272B3"/>
    <w:rsid w:val="004300F5"/>
    <w:rsid w:val="0043047A"/>
    <w:rsid w:val="00435656"/>
    <w:rsid w:val="00436219"/>
    <w:rsid w:val="00436F19"/>
    <w:rsid w:val="00437F14"/>
    <w:rsid w:val="00440DCE"/>
    <w:rsid w:val="00440E97"/>
    <w:rsid w:val="00441D9C"/>
    <w:rsid w:val="004431E8"/>
    <w:rsid w:val="00443259"/>
    <w:rsid w:val="00444612"/>
    <w:rsid w:val="00445A5E"/>
    <w:rsid w:val="00450A61"/>
    <w:rsid w:val="00452065"/>
    <w:rsid w:val="004522EA"/>
    <w:rsid w:val="0045461E"/>
    <w:rsid w:val="00456F03"/>
    <w:rsid w:val="00460A0C"/>
    <w:rsid w:val="00461AAD"/>
    <w:rsid w:val="0046248F"/>
    <w:rsid w:val="004626A0"/>
    <w:rsid w:val="00462A1B"/>
    <w:rsid w:val="004638CD"/>
    <w:rsid w:val="0046509F"/>
    <w:rsid w:val="004651F8"/>
    <w:rsid w:val="004654B0"/>
    <w:rsid w:val="00465D3A"/>
    <w:rsid w:val="004670AA"/>
    <w:rsid w:val="0047355F"/>
    <w:rsid w:val="00474A3E"/>
    <w:rsid w:val="00474E64"/>
    <w:rsid w:val="00475F3B"/>
    <w:rsid w:val="00476BEF"/>
    <w:rsid w:val="004772B9"/>
    <w:rsid w:val="00480359"/>
    <w:rsid w:val="00480805"/>
    <w:rsid w:val="00480A4D"/>
    <w:rsid w:val="00481013"/>
    <w:rsid w:val="00482F08"/>
    <w:rsid w:val="004857E9"/>
    <w:rsid w:val="00485EBB"/>
    <w:rsid w:val="0049156B"/>
    <w:rsid w:val="00491B76"/>
    <w:rsid w:val="00492918"/>
    <w:rsid w:val="0049670E"/>
    <w:rsid w:val="00497E2A"/>
    <w:rsid w:val="004A0E66"/>
    <w:rsid w:val="004A16AD"/>
    <w:rsid w:val="004A2E16"/>
    <w:rsid w:val="004A2EED"/>
    <w:rsid w:val="004A37D5"/>
    <w:rsid w:val="004A38D6"/>
    <w:rsid w:val="004A39F9"/>
    <w:rsid w:val="004A3B74"/>
    <w:rsid w:val="004A3E03"/>
    <w:rsid w:val="004A4A4C"/>
    <w:rsid w:val="004A63E9"/>
    <w:rsid w:val="004A6E43"/>
    <w:rsid w:val="004B0E6E"/>
    <w:rsid w:val="004B2A38"/>
    <w:rsid w:val="004B2FA1"/>
    <w:rsid w:val="004B32BC"/>
    <w:rsid w:val="004B3490"/>
    <w:rsid w:val="004B3744"/>
    <w:rsid w:val="004B4922"/>
    <w:rsid w:val="004B5E42"/>
    <w:rsid w:val="004C228A"/>
    <w:rsid w:val="004C2957"/>
    <w:rsid w:val="004C3D85"/>
    <w:rsid w:val="004C3EA8"/>
    <w:rsid w:val="004C495E"/>
    <w:rsid w:val="004C60CD"/>
    <w:rsid w:val="004C7670"/>
    <w:rsid w:val="004D0E6C"/>
    <w:rsid w:val="004D1859"/>
    <w:rsid w:val="004D27E6"/>
    <w:rsid w:val="004D2FDB"/>
    <w:rsid w:val="004D3E86"/>
    <w:rsid w:val="004D43AF"/>
    <w:rsid w:val="004D462F"/>
    <w:rsid w:val="004D46C8"/>
    <w:rsid w:val="004D5193"/>
    <w:rsid w:val="004D556C"/>
    <w:rsid w:val="004D5E2A"/>
    <w:rsid w:val="004D76CA"/>
    <w:rsid w:val="004D79C8"/>
    <w:rsid w:val="004E0802"/>
    <w:rsid w:val="004E3EEE"/>
    <w:rsid w:val="004E4398"/>
    <w:rsid w:val="004E4594"/>
    <w:rsid w:val="004E4F7D"/>
    <w:rsid w:val="004E6236"/>
    <w:rsid w:val="004E64BD"/>
    <w:rsid w:val="004E6960"/>
    <w:rsid w:val="004E6BC5"/>
    <w:rsid w:val="004E7B96"/>
    <w:rsid w:val="004F2484"/>
    <w:rsid w:val="004F24C5"/>
    <w:rsid w:val="004F5111"/>
    <w:rsid w:val="004F64FB"/>
    <w:rsid w:val="004F7179"/>
    <w:rsid w:val="004F7484"/>
    <w:rsid w:val="0050019C"/>
    <w:rsid w:val="00501719"/>
    <w:rsid w:val="00501EA7"/>
    <w:rsid w:val="00501EF9"/>
    <w:rsid w:val="00502135"/>
    <w:rsid w:val="00503760"/>
    <w:rsid w:val="00503930"/>
    <w:rsid w:val="005039CB"/>
    <w:rsid w:val="005064DD"/>
    <w:rsid w:val="00506BEE"/>
    <w:rsid w:val="00506E4B"/>
    <w:rsid w:val="00507145"/>
    <w:rsid w:val="005111CC"/>
    <w:rsid w:val="0051315A"/>
    <w:rsid w:val="00514E73"/>
    <w:rsid w:val="00515310"/>
    <w:rsid w:val="005157C5"/>
    <w:rsid w:val="00516A0B"/>
    <w:rsid w:val="00517248"/>
    <w:rsid w:val="005202E0"/>
    <w:rsid w:val="00521859"/>
    <w:rsid w:val="00521A1F"/>
    <w:rsid w:val="0052259A"/>
    <w:rsid w:val="00525735"/>
    <w:rsid w:val="005273F6"/>
    <w:rsid w:val="005278BE"/>
    <w:rsid w:val="005279BD"/>
    <w:rsid w:val="00527E05"/>
    <w:rsid w:val="00527E85"/>
    <w:rsid w:val="00530209"/>
    <w:rsid w:val="00533222"/>
    <w:rsid w:val="00534477"/>
    <w:rsid w:val="00534E46"/>
    <w:rsid w:val="0053646B"/>
    <w:rsid w:val="00536486"/>
    <w:rsid w:val="00536BDC"/>
    <w:rsid w:val="00537028"/>
    <w:rsid w:val="00537A40"/>
    <w:rsid w:val="005401A5"/>
    <w:rsid w:val="00540267"/>
    <w:rsid w:val="005407C2"/>
    <w:rsid w:val="00541D10"/>
    <w:rsid w:val="00542508"/>
    <w:rsid w:val="00542BCF"/>
    <w:rsid w:val="00546CF9"/>
    <w:rsid w:val="005471A3"/>
    <w:rsid w:val="005504C2"/>
    <w:rsid w:val="0055166F"/>
    <w:rsid w:val="00554EC7"/>
    <w:rsid w:val="00556362"/>
    <w:rsid w:val="005564C3"/>
    <w:rsid w:val="00557619"/>
    <w:rsid w:val="00563021"/>
    <w:rsid w:val="00563103"/>
    <w:rsid w:val="00563586"/>
    <w:rsid w:val="00564AB2"/>
    <w:rsid w:val="00565705"/>
    <w:rsid w:val="00565A33"/>
    <w:rsid w:val="00566AAC"/>
    <w:rsid w:val="00567A80"/>
    <w:rsid w:val="005703F1"/>
    <w:rsid w:val="00570408"/>
    <w:rsid w:val="0057089F"/>
    <w:rsid w:val="0057133C"/>
    <w:rsid w:val="00571372"/>
    <w:rsid w:val="0057269C"/>
    <w:rsid w:val="00572A20"/>
    <w:rsid w:val="00574972"/>
    <w:rsid w:val="005758C1"/>
    <w:rsid w:val="00575DEA"/>
    <w:rsid w:val="00575F53"/>
    <w:rsid w:val="00576238"/>
    <w:rsid w:val="00576633"/>
    <w:rsid w:val="0057756B"/>
    <w:rsid w:val="00580B36"/>
    <w:rsid w:val="0058165A"/>
    <w:rsid w:val="00581FB4"/>
    <w:rsid w:val="00583138"/>
    <w:rsid w:val="0058329D"/>
    <w:rsid w:val="00583639"/>
    <w:rsid w:val="00583ED2"/>
    <w:rsid w:val="00584D5D"/>
    <w:rsid w:val="0058653F"/>
    <w:rsid w:val="0059028F"/>
    <w:rsid w:val="00590B72"/>
    <w:rsid w:val="005914A9"/>
    <w:rsid w:val="00592445"/>
    <w:rsid w:val="00594922"/>
    <w:rsid w:val="005950BE"/>
    <w:rsid w:val="0059599C"/>
    <w:rsid w:val="005A118D"/>
    <w:rsid w:val="005A15FB"/>
    <w:rsid w:val="005A1A6A"/>
    <w:rsid w:val="005A222E"/>
    <w:rsid w:val="005A2251"/>
    <w:rsid w:val="005A24D0"/>
    <w:rsid w:val="005A3292"/>
    <w:rsid w:val="005A4252"/>
    <w:rsid w:val="005A4DB9"/>
    <w:rsid w:val="005A4F7A"/>
    <w:rsid w:val="005A5E6B"/>
    <w:rsid w:val="005A6D22"/>
    <w:rsid w:val="005A7035"/>
    <w:rsid w:val="005B043D"/>
    <w:rsid w:val="005B159F"/>
    <w:rsid w:val="005B264D"/>
    <w:rsid w:val="005B299B"/>
    <w:rsid w:val="005B2F00"/>
    <w:rsid w:val="005B39B9"/>
    <w:rsid w:val="005B4BB9"/>
    <w:rsid w:val="005B5A64"/>
    <w:rsid w:val="005C0AC0"/>
    <w:rsid w:val="005C2256"/>
    <w:rsid w:val="005C2C0E"/>
    <w:rsid w:val="005C2D0F"/>
    <w:rsid w:val="005C41E3"/>
    <w:rsid w:val="005C4D1B"/>
    <w:rsid w:val="005C5739"/>
    <w:rsid w:val="005C63C5"/>
    <w:rsid w:val="005C667C"/>
    <w:rsid w:val="005C674C"/>
    <w:rsid w:val="005C753F"/>
    <w:rsid w:val="005C7601"/>
    <w:rsid w:val="005D150B"/>
    <w:rsid w:val="005D36C6"/>
    <w:rsid w:val="005D3A07"/>
    <w:rsid w:val="005D3C7F"/>
    <w:rsid w:val="005D4E98"/>
    <w:rsid w:val="005E13E7"/>
    <w:rsid w:val="005E171C"/>
    <w:rsid w:val="005E1765"/>
    <w:rsid w:val="005E2913"/>
    <w:rsid w:val="005E4368"/>
    <w:rsid w:val="005E4C33"/>
    <w:rsid w:val="005E553F"/>
    <w:rsid w:val="005E6CE4"/>
    <w:rsid w:val="005E6EDE"/>
    <w:rsid w:val="005F202A"/>
    <w:rsid w:val="005F4B87"/>
    <w:rsid w:val="005F5A52"/>
    <w:rsid w:val="005F6299"/>
    <w:rsid w:val="006018F6"/>
    <w:rsid w:val="00602394"/>
    <w:rsid w:val="00603FC4"/>
    <w:rsid w:val="00604D15"/>
    <w:rsid w:val="00604F38"/>
    <w:rsid w:val="00605C6D"/>
    <w:rsid w:val="00611532"/>
    <w:rsid w:val="00611983"/>
    <w:rsid w:val="006132B8"/>
    <w:rsid w:val="00614033"/>
    <w:rsid w:val="00614D2B"/>
    <w:rsid w:val="00615480"/>
    <w:rsid w:val="00616350"/>
    <w:rsid w:val="00617F79"/>
    <w:rsid w:val="00617F7E"/>
    <w:rsid w:val="00621526"/>
    <w:rsid w:val="00621F6F"/>
    <w:rsid w:val="00623397"/>
    <w:rsid w:val="00625066"/>
    <w:rsid w:val="00626A5C"/>
    <w:rsid w:val="0062726C"/>
    <w:rsid w:val="006308E6"/>
    <w:rsid w:val="00631269"/>
    <w:rsid w:val="00631B56"/>
    <w:rsid w:val="0063316E"/>
    <w:rsid w:val="00633C47"/>
    <w:rsid w:val="006349F8"/>
    <w:rsid w:val="00637247"/>
    <w:rsid w:val="006409B8"/>
    <w:rsid w:val="00641B9C"/>
    <w:rsid w:val="00641C14"/>
    <w:rsid w:val="006429DF"/>
    <w:rsid w:val="00642AA1"/>
    <w:rsid w:val="00643B58"/>
    <w:rsid w:val="00643D44"/>
    <w:rsid w:val="00644D04"/>
    <w:rsid w:val="006461B3"/>
    <w:rsid w:val="00646214"/>
    <w:rsid w:val="00646A7A"/>
    <w:rsid w:val="006479EA"/>
    <w:rsid w:val="00647C75"/>
    <w:rsid w:val="006504C9"/>
    <w:rsid w:val="00651E5F"/>
    <w:rsid w:val="00651EC5"/>
    <w:rsid w:val="006522B7"/>
    <w:rsid w:val="00652B3E"/>
    <w:rsid w:val="0065374B"/>
    <w:rsid w:val="00653E08"/>
    <w:rsid w:val="0065526B"/>
    <w:rsid w:val="006572C1"/>
    <w:rsid w:val="00660501"/>
    <w:rsid w:val="00660646"/>
    <w:rsid w:val="0066131D"/>
    <w:rsid w:val="00661A49"/>
    <w:rsid w:val="00661B49"/>
    <w:rsid w:val="0066218E"/>
    <w:rsid w:val="006622E0"/>
    <w:rsid w:val="00663E9D"/>
    <w:rsid w:val="00665B16"/>
    <w:rsid w:val="00666819"/>
    <w:rsid w:val="00667485"/>
    <w:rsid w:val="0067036A"/>
    <w:rsid w:val="00670E94"/>
    <w:rsid w:val="0067129E"/>
    <w:rsid w:val="00672B69"/>
    <w:rsid w:val="0067427B"/>
    <w:rsid w:val="00674F4E"/>
    <w:rsid w:val="0067523D"/>
    <w:rsid w:val="0067536D"/>
    <w:rsid w:val="0067692C"/>
    <w:rsid w:val="006773B2"/>
    <w:rsid w:val="00681276"/>
    <w:rsid w:val="006833CB"/>
    <w:rsid w:val="00683875"/>
    <w:rsid w:val="006845FF"/>
    <w:rsid w:val="00684A9D"/>
    <w:rsid w:val="00685F00"/>
    <w:rsid w:val="00686901"/>
    <w:rsid w:val="00687A48"/>
    <w:rsid w:val="00687D0B"/>
    <w:rsid w:val="00691954"/>
    <w:rsid w:val="0069241F"/>
    <w:rsid w:val="00692F8F"/>
    <w:rsid w:val="00694890"/>
    <w:rsid w:val="00694B43"/>
    <w:rsid w:val="00694F00"/>
    <w:rsid w:val="00695E2B"/>
    <w:rsid w:val="00696182"/>
    <w:rsid w:val="006975FE"/>
    <w:rsid w:val="00697788"/>
    <w:rsid w:val="006A2403"/>
    <w:rsid w:val="006A334D"/>
    <w:rsid w:val="006A3B2F"/>
    <w:rsid w:val="006A4608"/>
    <w:rsid w:val="006A577B"/>
    <w:rsid w:val="006A78C6"/>
    <w:rsid w:val="006B0968"/>
    <w:rsid w:val="006B12FD"/>
    <w:rsid w:val="006B1EC4"/>
    <w:rsid w:val="006B3B4A"/>
    <w:rsid w:val="006B42F1"/>
    <w:rsid w:val="006B44B8"/>
    <w:rsid w:val="006B5E32"/>
    <w:rsid w:val="006B788E"/>
    <w:rsid w:val="006C0DC8"/>
    <w:rsid w:val="006C0FC4"/>
    <w:rsid w:val="006C1AE9"/>
    <w:rsid w:val="006C1C5E"/>
    <w:rsid w:val="006C23F7"/>
    <w:rsid w:val="006C3FE6"/>
    <w:rsid w:val="006C46E5"/>
    <w:rsid w:val="006C5C19"/>
    <w:rsid w:val="006C64ED"/>
    <w:rsid w:val="006C66AA"/>
    <w:rsid w:val="006C6E91"/>
    <w:rsid w:val="006C76D5"/>
    <w:rsid w:val="006D002B"/>
    <w:rsid w:val="006D1202"/>
    <w:rsid w:val="006D145C"/>
    <w:rsid w:val="006D27F2"/>
    <w:rsid w:val="006D5F63"/>
    <w:rsid w:val="006D5FE8"/>
    <w:rsid w:val="006D6408"/>
    <w:rsid w:val="006D76D2"/>
    <w:rsid w:val="006D796E"/>
    <w:rsid w:val="006D7CDE"/>
    <w:rsid w:val="006E077C"/>
    <w:rsid w:val="006E079E"/>
    <w:rsid w:val="006E082F"/>
    <w:rsid w:val="006E20A5"/>
    <w:rsid w:val="006E41BD"/>
    <w:rsid w:val="006E4412"/>
    <w:rsid w:val="006E475B"/>
    <w:rsid w:val="006E51E3"/>
    <w:rsid w:val="006E5A7A"/>
    <w:rsid w:val="006E5E58"/>
    <w:rsid w:val="006E7C83"/>
    <w:rsid w:val="006F0CAE"/>
    <w:rsid w:val="006F1D57"/>
    <w:rsid w:val="006F26E3"/>
    <w:rsid w:val="006F2927"/>
    <w:rsid w:val="006F4151"/>
    <w:rsid w:val="006F49D3"/>
    <w:rsid w:val="006F4D29"/>
    <w:rsid w:val="006F4DF5"/>
    <w:rsid w:val="006F5068"/>
    <w:rsid w:val="006F55A2"/>
    <w:rsid w:val="006F600B"/>
    <w:rsid w:val="006F630F"/>
    <w:rsid w:val="006F69E6"/>
    <w:rsid w:val="006F7867"/>
    <w:rsid w:val="0070018F"/>
    <w:rsid w:val="00700CAB"/>
    <w:rsid w:val="00700F18"/>
    <w:rsid w:val="0070149A"/>
    <w:rsid w:val="00701D1E"/>
    <w:rsid w:val="00702DBE"/>
    <w:rsid w:val="007042F7"/>
    <w:rsid w:val="00704A5F"/>
    <w:rsid w:val="00705787"/>
    <w:rsid w:val="00707ECB"/>
    <w:rsid w:val="00707F3A"/>
    <w:rsid w:val="00711BBA"/>
    <w:rsid w:val="00712147"/>
    <w:rsid w:val="0071259B"/>
    <w:rsid w:val="00712C69"/>
    <w:rsid w:val="00713CAD"/>
    <w:rsid w:val="00713F02"/>
    <w:rsid w:val="00714055"/>
    <w:rsid w:val="00714BE3"/>
    <w:rsid w:val="00715452"/>
    <w:rsid w:val="00715504"/>
    <w:rsid w:val="00715816"/>
    <w:rsid w:val="007159EE"/>
    <w:rsid w:val="007208A5"/>
    <w:rsid w:val="00720B18"/>
    <w:rsid w:val="00720F61"/>
    <w:rsid w:val="007216A6"/>
    <w:rsid w:val="00722BCD"/>
    <w:rsid w:val="00722F86"/>
    <w:rsid w:val="007232E7"/>
    <w:rsid w:val="00723B7F"/>
    <w:rsid w:val="00725310"/>
    <w:rsid w:val="0072538E"/>
    <w:rsid w:val="00726192"/>
    <w:rsid w:val="00726FC7"/>
    <w:rsid w:val="00727CFF"/>
    <w:rsid w:val="007315B8"/>
    <w:rsid w:val="007365E9"/>
    <w:rsid w:val="00736E41"/>
    <w:rsid w:val="00737BA8"/>
    <w:rsid w:val="0074023A"/>
    <w:rsid w:val="007408B0"/>
    <w:rsid w:val="007479D7"/>
    <w:rsid w:val="00747BDF"/>
    <w:rsid w:val="00747CA9"/>
    <w:rsid w:val="00751D14"/>
    <w:rsid w:val="00753554"/>
    <w:rsid w:val="00753D80"/>
    <w:rsid w:val="0075419F"/>
    <w:rsid w:val="0075498C"/>
    <w:rsid w:val="00755FBB"/>
    <w:rsid w:val="0075698D"/>
    <w:rsid w:val="00757BAC"/>
    <w:rsid w:val="00757F5C"/>
    <w:rsid w:val="0075CFC9"/>
    <w:rsid w:val="00760536"/>
    <w:rsid w:val="00761041"/>
    <w:rsid w:val="007612E7"/>
    <w:rsid w:val="007621E5"/>
    <w:rsid w:val="00762EFE"/>
    <w:rsid w:val="00763338"/>
    <w:rsid w:val="007643DB"/>
    <w:rsid w:val="00765325"/>
    <w:rsid w:val="00765BE7"/>
    <w:rsid w:val="007664DE"/>
    <w:rsid w:val="00771953"/>
    <w:rsid w:val="00771F69"/>
    <w:rsid w:val="007753AB"/>
    <w:rsid w:val="00775E74"/>
    <w:rsid w:val="007761F8"/>
    <w:rsid w:val="00776EFE"/>
    <w:rsid w:val="0077731B"/>
    <w:rsid w:val="00777401"/>
    <w:rsid w:val="00780BFD"/>
    <w:rsid w:val="00785AAA"/>
    <w:rsid w:val="0078720A"/>
    <w:rsid w:val="007874E9"/>
    <w:rsid w:val="00787FB5"/>
    <w:rsid w:val="00790D9D"/>
    <w:rsid w:val="007917CA"/>
    <w:rsid w:val="007940D1"/>
    <w:rsid w:val="0079512F"/>
    <w:rsid w:val="00796152"/>
    <w:rsid w:val="007967CD"/>
    <w:rsid w:val="0079725A"/>
    <w:rsid w:val="007A07E1"/>
    <w:rsid w:val="007A0D6F"/>
    <w:rsid w:val="007A0E85"/>
    <w:rsid w:val="007A0FB0"/>
    <w:rsid w:val="007A1138"/>
    <w:rsid w:val="007A1E83"/>
    <w:rsid w:val="007A4D56"/>
    <w:rsid w:val="007A617F"/>
    <w:rsid w:val="007A63A8"/>
    <w:rsid w:val="007A63F5"/>
    <w:rsid w:val="007A6F6C"/>
    <w:rsid w:val="007B2FAC"/>
    <w:rsid w:val="007B314E"/>
    <w:rsid w:val="007B42D8"/>
    <w:rsid w:val="007B4E5B"/>
    <w:rsid w:val="007B4F3D"/>
    <w:rsid w:val="007B535C"/>
    <w:rsid w:val="007B5551"/>
    <w:rsid w:val="007B57E8"/>
    <w:rsid w:val="007B71BA"/>
    <w:rsid w:val="007C083C"/>
    <w:rsid w:val="007C1F3E"/>
    <w:rsid w:val="007C2772"/>
    <w:rsid w:val="007C316A"/>
    <w:rsid w:val="007C33C2"/>
    <w:rsid w:val="007C3697"/>
    <w:rsid w:val="007C4B7D"/>
    <w:rsid w:val="007C550B"/>
    <w:rsid w:val="007C591A"/>
    <w:rsid w:val="007C68DA"/>
    <w:rsid w:val="007C72FA"/>
    <w:rsid w:val="007D0CA4"/>
    <w:rsid w:val="007D1456"/>
    <w:rsid w:val="007D25DC"/>
    <w:rsid w:val="007D2D7E"/>
    <w:rsid w:val="007E2C59"/>
    <w:rsid w:val="007E3305"/>
    <w:rsid w:val="007E3A31"/>
    <w:rsid w:val="007E3BE8"/>
    <w:rsid w:val="007E43B8"/>
    <w:rsid w:val="007E6797"/>
    <w:rsid w:val="007F04E4"/>
    <w:rsid w:val="007F0E8B"/>
    <w:rsid w:val="007F0FE3"/>
    <w:rsid w:val="007F12FF"/>
    <w:rsid w:val="007F262E"/>
    <w:rsid w:val="007F3B31"/>
    <w:rsid w:val="007F65D0"/>
    <w:rsid w:val="007F6709"/>
    <w:rsid w:val="007F7949"/>
    <w:rsid w:val="00800564"/>
    <w:rsid w:val="00800577"/>
    <w:rsid w:val="00801683"/>
    <w:rsid w:val="00802FF1"/>
    <w:rsid w:val="008044A6"/>
    <w:rsid w:val="008046D6"/>
    <w:rsid w:val="008056DE"/>
    <w:rsid w:val="00805831"/>
    <w:rsid w:val="00806104"/>
    <w:rsid w:val="008065CB"/>
    <w:rsid w:val="00806E37"/>
    <w:rsid w:val="00806F49"/>
    <w:rsid w:val="008102AA"/>
    <w:rsid w:val="00810FCB"/>
    <w:rsid w:val="00811820"/>
    <w:rsid w:val="008126EA"/>
    <w:rsid w:val="00813D2A"/>
    <w:rsid w:val="0081512E"/>
    <w:rsid w:val="00816043"/>
    <w:rsid w:val="00816469"/>
    <w:rsid w:val="0081696B"/>
    <w:rsid w:val="008219F0"/>
    <w:rsid w:val="00822402"/>
    <w:rsid w:val="00822A3C"/>
    <w:rsid w:val="00822C84"/>
    <w:rsid w:val="00824B94"/>
    <w:rsid w:val="00825C2B"/>
    <w:rsid w:val="00830E11"/>
    <w:rsid w:val="00832713"/>
    <w:rsid w:val="00832D3A"/>
    <w:rsid w:val="008332F8"/>
    <w:rsid w:val="00833CB4"/>
    <w:rsid w:val="00833EAC"/>
    <w:rsid w:val="008345F9"/>
    <w:rsid w:val="00834BC2"/>
    <w:rsid w:val="00835219"/>
    <w:rsid w:val="00835916"/>
    <w:rsid w:val="00835B4C"/>
    <w:rsid w:val="0083618D"/>
    <w:rsid w:val="00837B6A"/>
    <w:rsid w:val="008412B9"/>
    <w:rsid w:val="0084447E"/>
    <w:rsid w:val="008448FE"/>
    <w:rsid w:val="00844BDF"/>
    <w:rsid w:val="00845073"/>
    <w:rsid w:val="0084580F"/>
    <w:rsid w:val="00845F33"/>
    <w:rsid w:val="00847307"/>
    <w:rsid w:val="00850DA3"/>
    <w:rsid w:val="008520F4"/>
    <w:rsid w:val="00852EFC"/>
    <w:rsid w:val="008532AC"/>
    <w:rsid w:val="0085542B"/>
    <w:rsid w:val="008555DD"/>
    <w:rsid w:val="00856161"/>
    <w:rsid w:val="0085626A"/>
    <w:rsid w:val="008608A5"/>
    <w:rsid w:val="00860F14"/>
    <w:rsid w:val="00861362"/>
    <w:rsid w:val="0086227A"/>
    <w:rsid w:val="00862B85"/>
    <w:rsid w:val="008641C5"/>
    <w:rsid w:val="008642CA"/>
    <w:rsid w:val="008644CA"/>
    <w:rsid w:val="00864A59"/>
    <w:rsid w:val="00865E84"/>
    <w:rsid w:val="00866D69"/>
    <w:rsid w:val="00873E21"/>
    <w:rsid w:val="0087562E"/>
    <w:rsid w:val="008756CE"/>
    <w:rsid w:val="00875A4A"/>
    <w:rsid w:val="00876699"/>
    <w:rsid w:val="0087755D"/>
    <w:rsid w:val="008815DD"/>
    <w:rsid w:val="00881DF9"/>
    <w:rsid w:val="00883CF7"/>
    <w:rsid w:val="008856CA"/>
    <w:rsid w:val="0088612A"/>
    <w:rsid w:val="00887B16"/>
    <w:rsid w:val="00894216"/>
    <w:rsid w:val="00896086"/>
    <w:rsid w:val="00896261"/>
    <w:rsid w:val="00896446"/>
    <w:rsid w:val="008964E6"/>
    <w:rsid w:val="00897318"/>
    <w:rsid w:val="008A0D7A"/>
    <w:rsid w:val="008A157D"/>
    <w:rsid w:val="008A19EA"/>
    <w:rsid w:val="008A1DE1"/>
    <w:rsid w:val="008A2489"/>
    <w:rsid w:val="008A24DB"/>
    <w:rsid w:val="008A3C70"/>
    <w:rsid w:val="008A432A"/>
    <w:rsid w:val="008A4451"/>
    <w:rsid w:val="008A56E8"/>
    <w:rsid w:val="008A78CC"/>
    <w:rsid w:val="008B18DA"/>
    <w:rsid w:val="008B2973"/>
    <w:rsid w:val="008B2E71"/>
    <w:rsid w:val="008B34D0"/>
    <w:rsid w:val="008B391C"/>
    <w:rsid w:val="008B3D20"/>
    <w:rsid w:val="008B503A"/>
    <w:rsid w:val="008B537E"/>
    <w:rsid w:val="008B6EDC"/>
    <w:rsid w:val="008B750F"/>
    <w:rsid w:val="008C0081"/>
    <w:rsid w:val="008C1407"/>
    <w:rsid w:val="008C184D"/>
    <w:rsid w:val="008C1FA5"/>
    <w:rsid w:val="008C21B6"/>
    <w:rsid w:val="008C2335"/>
    <w:rsid w:val="008C2901"/>
    <w:rsid w:val="008C2AB0"/>
    <w:rsid w:val="008C3C7A"/>
    <w:rsid w:val="008C4AEF"/>
    <w:rsid w:val="008C4B6E"/>
    <w:rsid w:val="008C6584"/>
    <w:rsid w:val="008C7B1F"/>
    <w:rsid w:val="008D1829"/>
    <w:rsid w:val="008D2556"/>
    <w:rsid w:val="008D38E8"/>
    <w:rsid w:val="008D436A"/>
    <w:rsid w:val="008D4926"/>
    <w:rsid w:val="008D582C"/>
    <w:rsid w:val="008D6154"/>
    <w:rsid w:val="008D6815"/>
    <w:rsid w:val="008D76CC"/>
    <w:rsid w:val="008D77B4"/>
    <w:rsid w:val="008D784A"/>
    <w:rsid w:val="008E0274"/>
    <w:rsid w:val="008E103C"/>
    <w:rsid w:val="008E1398"/>
    <w:rsid w:val="008E2457"/>
    <w:rsid w:val="008E28AE"/>
    <w:rsid w:val="008E2978"/>
    <w:rsid w:val="008E3BA6"/>
    <w:rsid w:val="008E47F5"/>
    <w:rsid w:val="008E5698"/>
    <w:rsid w:val="008E6F87"/>
    <w:rsid w:val="008E771F"/>
    <w:rsid w:val="008F004F"/>
    <w:rsid w:val="008F02BA"/>
    <w:rsid w:val="008F06B7"/>
    <w:rsid w:val="008F0A98"/>
    <w:rsid w:val="008F0BBF"/>
    <w:rsid w:val="008F1759"/>
    <w:rsid w:val="008F2B8E"/>
    <w:rsid w:val="008F4669"/>
    <w:rsid w:val="008F50CD"/>
    <w:rsid w:val="008F58D5"/>
    <w:rsid w:val="008F5F54"/>
    <w:rsid w:val="008F60A3"/>
    <w:rsid w:val="008F75FD"/>
    <w:rsid w:val="008F7C3D"/>
    <w:rsid w:val="0090076D"/>
    <w:rsid w:val="00900F03"/>
    <w:rsid w:val="0090182B"/>
    <w:rsid w:val="00903569"/>
    <w:rsid w:val="00904560"/>
    <w:rsid w:val="00904CC4"/>
    <w:rsid w:val="009054BC"/>
    <w:rsid w:val="00906BE7"/>
    <w:rsid w:val="00907F2B"/>
    <w:rsid w:val="00914AE2"/>
    <w:rsid w:val="0091522C"/>
    <w:rsid w:val="00915B06"/>
    <w:rsid w:val="00917358"/>
    <w:rsid w:val="009174F7"/>
    <w:rsid w:val="0092039F"/>
    <w:rsid w:val="00920793"/>
    <w:rsid w:val="00920E7D"/>
    <w:rsid w:val="0092163E"/>
    <w:rsid w:val="00922E55"/>
    <w:rsid w:val="00923220"/>
    <w:rsid w:val="00924269"/>
    <w:rsid w:val="009252C0"/>
    <w:rsid w:val="00925E4A"/>
    <w:rsid w:val="00926D16"/>
    <w:rsid w:val="0093000A"/>
    <w:rsid w:val="009307BE"/>
    <w:rsid w:val="00931853"/>
    <w:rsid w:val="00933A65"/>
    <w:rsid w:val="00933E8F"/>
    <w:rsid w:val="00933EF7"/>
    <w:rsid w:val="00935298"/>
    <w:rsid w:val="00937490"/>
    <w:rsid w:val="00937B3A"/>
    <w:rsid w:val="009407D2"/>
    <w:rsid w:val="009413B9"/>
    <w:rsid w:val="00941DC2"/>
    <w:rsid w:val="009454E5"/>
    <w:rsid w:val="009457C6"/>
    <w:rsid w:val="00945CAC"/>
    <w:rsid w:val="00950681"/>
    <w:rsid w:val="00950C50"/>
    <w:rsid w:val="0095106F"/>
    <w:rsid w:val="0095190A"/>
    <w:rsid w:val="00952CFD"/>
    <w:rsid w:val="00954E9E"/>
    <w:rsid w:val="00960590"/>
    <w:rsid w:val="00961A21"/>
    <w:rsid w:val="00961AC3"/>
    <w:rsid w:val="009620A6"/>
    <w:rsid w:val="009625A7"/>
    <w:rsid w:val="00963198"/>
    <w:rsid w:val="009634BE"/>
    <w:rsid w:val="009649B1"/>
    <w:rsid w:val="00965A9F"/>
    <w:rsid w:val="00965CEF"/>
    <w:rsid w:val="00966A4A"/>
    <w:rsid w:val="00966A9C"/>
    <w:rsid w:val="009672A6"/>
    <w:rsid w:val="0097000F"/>
    <w:rsid w:val="00971428"/>
    <w:rsid w:val="00971479"/>
    <w:rsid w:val="00973EA3"/>
    <w:rsid w:val="00974324"/>
    <w:rsid w:val="00974600"/>
    <w:rsid w:val="009748F0"/>
    <w:rsid w:val="00974D3D"/>
    <w:rsid w:val="00976200"/>
    <w:rsid w:val="00976B8E"/>
    <w:rsid w:val="00977BFE"/>
    <w:rsid w:val="00977E6F"/>
    <w:rsid w:val="00980C5A"/>
    <w:rsid w:val="0098138A"/>
    <w:rsid w:val="00981713"/>
    <w:rsid w:val="00981EEC"/>
    <w:rsid w:val="00982A1A"/>
    <w:rsid w:val="00982FA7"/>
    <w:rsid w:val="00983353"/>
    <w:rsid w:val="009834F8"/>
    <w:rsid w:val="00983A17"/>
    <w:rsid w:val="00984061"/>
    <w:rsid w:val="0098505A"/>
    <w:rsid w:val="00985988"/>
    <w:rsid w:val="00986447"/>
    <w:rsid w:val="00986722"/>
    <w:rsid w:val="00993F53"/>
    <w:rsid w:val="0099451C"/>
    <w:rsid w:val="00994AB6"/>
    <w:rsid w:val="00994D47"/>
    <w:rsid w:val="00994DFE"/>
    <w:rsid w:val="00995736"/>
    <w:rsid w:val="009A091C"/>
    <w:rsid w:val="009A18E1"/>
    <w:rsid w:val="009A29AC"/>
    <w:rsid w:val="009A2FF1"/>
    <w:rsid w:val="009A3AEC"/>
    <w:rsid w:val="009A3F80"/>
    <w:rsid w:val="009A457B"/>
    <w:rsid w:val="009A5271"/>
    <w:rsid w:val="009A5482"/>
    <w:rsid w:val="009A709D"/>
    <w:rsid w:val="009A7B3F"/>
    <w:rsid w:val="009B0538"/>
    <w:rsid w:val="009B0F14"/>
    <w:rsid w:val="009B1B60"/>
    <w:rsid w:val="009B2EE3"/>
    <w:rsid w:val="009B45CF"/>
    <w:rsid w:val="009B4648"/>
    <w:rsid w:val="009B5B86"/>
    <w:rsid w:val="009B5BBA"/>
    <w:rsid w:val="009B6466"/>
    <w:rsid w:val="009B6655"/>
    <w:rsid w:val="009B6E86"/>
    <w:rsid w:val="009B722C"/>
    <w:rsid w:val="009B796C"/>
    <w:rsid w:val="009C0216"/>
    <w:rsid w:val="009C0AFE"/>
    <w:rsid w:val="009C1058"/>
    <w:rsid w:val="009C25CE"/>
    <w:rsid w:val="009C25D8"/>
    <w:rsid w:val="009C2EA8"/>
    <w:rsid w:val="009C4D7C"/>
    <w:rsid w:val="009C565A"/>
    <w:rsid w:val="009C6697"/>
    <w:rsid w:val="009C66BF"/>
    <w:rsid w:val="009C67C2"/>
    <w:rsid w:val="009C7005"/>
    <w:rsid w:val="009C7DAC"/>
    <w:rsid w:val="009C7F31"/>
    <w:rsid w:val="009C7F43"/>
    <w:rsid w:val="009D1702"/>
    <w:rsid w:val="009D21B6"/>
    <w:rsid w:val="009D3163"/>
    <w:rsid w:val="009D50BE"/>
    <w:rsid w:val="009D54C3"/>
    <w:rsid w:val="009D7CCF"/>
    <w:rsid w:val="009E0308"/>
    <w:rsid w:val="009E0627"/>
    <w:rsid w:val="009E0EA8"/>
    <w:rsid w:val="009E19B2"/>
    <w:rsid w:val="009E243A"/>
    <w:rsid w:val="009E2AB1"/>
    <w:rsid w:val="009E2F8D"/>
    <w:rsid w:val="009E38A7"/>
    <w:rsid w:val="009E4A2C"/>
    <w:rsid w:val="009E4D5F"/>
    <w:rsid w:val="009E5D29"/>
    <w:rsid w:val="009E6B21"/>
    <w:rsid w:val="009E6EEC"/>
    <w:rsid w:val="009F0418"/>
    <w:rsid w:val="009F0970"/>
    <w:rsid w:val="009F0B58"/>
    <w:rsid w:val="009F0C51"/>
    <w:rsid w:val="009F0F60"/>
    <w:rsid w:val="009F12B9"/>
    <w:rsid w:val="009F4D8D"/>
    <w:rsid w:val="009F6451"/>
    <w:rsid w:val="009F6F17"/>
    <w:rsid w:val="009F7568"/>
    <w:rsid w:val="00A0006D"/>
    <w:rsid w:val="00A00879"/>
    <w:rsid w:val="00A00BA9"/>
    <w:rsid w:val="00A0114D"/>
    <w:rsid w:val="00A03B32"/>
    <w:rsid w:val="00A040FF"/>
    <w:rsid w:val="00A04911"/>
    <w:rsid w:val="00A05021"/>
    <w:rsid w:val="00A05A2E"/>
    <w:rsid w:val="00A06AD2"/>
    <w:rsid w:val="00A07460"/>
    <w:rsid w:val="00A1071A"/>
    <w:rsid w:val="00A10D11"/>
    <w:rsid w:val="00A10FDE"/>
    <w:rsid w:val="00A1152D"/>
    <w:rsid w:val="00A117BB"/>
    <w:rsid w:val="00A11DBB"/>
    <w:rsid w:val="00A12765"/>
    <w:rsid w:val="00A12CCE"/>
    <w:rsid w:val="00A1307F"/>
    <w:rsid w:val="00A14CEF"/>
    <w:rsid w:val="00A15215"/>
    <w:rsid w:val="00A16500"/>
    <w:rsid w:val="00A16CC7"/>
    <w:rsid w:val="00A200C4"/>
    <w:rsid w:val="00A20753"/>
    <w:rsid w:val="00A20B6A"/>
    <w:rsid w:val="00A20BD5"/>
    <w:rsid w:val="00A21088"/>
    <w:rsid w:val="00A213E5"/>
    <w:rsid w:val="00A2326B"/>
    <w:rsid w:val="00A23558"/>
    <w:rsid w:val="00A23F32"/>
    <w:rsid w:val="00A241E2"/>
    <w:rsid w:val="00A244DA"/>
    <w:rsid w:val="00A247A4"/>
    <w:rsid w:val="00A24DB3"/>
    <w:rsid w:val="00A25301"/>
    <w:rsid w:val="00A2585C"/>
    <w:rsid w:val="00A260FD"/>
    <w:rsid w:val="00A31641"/>
    <w:rsid w:val="00A3176B"/>
    <w:rsid w:val="00A3185D"/>
    <w:rsid w:val="00A3327C"/>
    <w:rsid w:val="00A360A1"/>
    <w:rsid w:val="00A36B44"/>
    <w:rsid w:val="00A40F7E"/>
    <w:rsid w:val="00A42AE5"/>
    <w:rsid w:val="00A42FDF"/>
    <w:rsid w:val="00A43A25"/>
    <w:rsid w:val="00A44489"/>
    <w:rsid w:val="00A44623"/>
    <w:rsid w:val="00A46745"/>
    <w:rsid w:val="00A46A6F"/>
    <w:rsid w:val="00A46B05"/>
    <w:rsid w:val="00A46B2B"/>
    <w:rsid w:val="00A474C3"/>
    <w:rsid w:val="00A47B9C"/>
    <w:rsid w:val="00A500B4"/>
    <w:rsid w:val="00A506FF"/>
    <w:rsid w:val="00A52354"/>
    <w:rsid w:val="00A5264B"/>
    <w:rsid w:val="00A52BA5"/>
    <w:rsid w:val="00A54B35"/>
    <w:rsid w:val="00A57D38"/>
    <w:rsid w:val="00A60186"/>
    <w:rsid w:val="00A60287"/>
    <w:rsid w:val="00A604C1"/>
    <w:rsid w:val="00A605D3"/>
    <w:rsid w:val="00A60A5B"/>
    <w:rsid w:val="00A6124C"/>
    <w:rsid w:val="00A62C6D"/>
    <w:rsid w:val="00A63484"/>
    <w:rsid w:val="00A63A74"/>
    <w:rsid w:val="00A64462"/>
    <w:rsid w:val="00A653F6"/>
    <w:rsid w:val="00A66269"/>
    <w:rsid w:val="00A66271"/>
    <w:rsid w:val="00A66A87"/>
    <w:rsid w:val="00A66B00"/>
    <w:rsid w:val="00A66C9C"/>
    <w:rsid w:val="00A67281"/>
    <w:rsid w:val="00A672C1"/>
    <w:rsid w:val="00A67F4D"/>
    <w:rsid w:val="00A724B3"/>
    <w:rsid w:val="00A728AF"/>
    <w:rsid w:val="00A72C50"/>
    <w:rsid w:val="00A734CA"/>
    <w:rsid w:val="00A7486D"/>
    <w:rsid w:val="00A748A7"/>
    <w:rsid w:val="00A74B1A"/>
    <w:rsid w:val="00A76AEC"/>
    <w:rsid w:val="00A76CF7"/>
    <w:rsid w:val="00A77136"/>
    <w:rsid w:val="00A77F78"/>
    <w:rsid w:val="00A80E57"/>
    <w:rsid w:val="00A8114E"/>
    <w:rsid w:val="00A837E0"/>
    <w:rsid w:val="00A83C15"/>
    <w:rsid w:val="00A842EB"/>
    <w:rsid w:val="00A84BF0"/>
    <w:rsid w:val="00A87C8E"/>
    <w:rsid w:val="00A90937"/>
    <w:rsid w:val="00A9121B"/>
    <w:rsid w:val="00A91D66"/>
    <w:rsid w:val="00A91E2E"/>
    <w:rsid w:val="00A93774"/>
    <w:rsid w:val="00A946E6"/>
    <w:rsid w:val="00A95174"/>
    <w:rsid w:val="00A957C6"/>
    <w:rsid w:val="00A95ADB"/>
    <w:rsid w:val="00A95FF2"/>
    <w:rsid w:val="00A97DEF"/>
    <w:rsid w:val="00AA1E31"/>
    <w:rsid w:val="00AA36CF"/>
    <w:rsid w:val="00AA3BDF"/>
    <w:rsid w:val="00AA468F"/>
    <w:rsid w:val="00AA4F15"/>
    <w:rsid w:val="00AA4F42"/>
    <w:rsid w:val="00AA555D"/>
    <w:rsid w:val="00AA58FD"/>
    <w:rsid w:val="00AA59C2"/>
    <w:rsid w:val="00AA698A"/>
    <w:rsid w:val="00AA7A33"/>
    <w:rsid w:val="00AB0251"/>
    <w:rsid w:val="00AB125D"/>
    <w:rsid w:val="00AB19CE"/>
    <w:rsid w:val="00AB2A54"/>
    <w:rsid w:val="00AB2BF7"/>
    <w:rsid w:val="00AB37B0"/>
    <w:rsid w:val="00AB39E5"/>
    <w:rsid w:val="00AB675F"/>
    <w:rsid w:val="00AB6873"/>
    <w:rsid w:val="00AB69DD"/>
    <w:rsid w:val="00AB75F6"/>
    <w:rsid w:val="00AC03AF"/>
    <w:rsid w:val="00AC18F0"/>
    <w:rsid w:val="00AC305E"/>
    <w:rsid w:val="00AC4A4D"/>
    <w:rsid w:val="00AC4B80"/>
    <w:rsid w:val="00AC4C26"/>
    <w:rsid w:val="00AC5A5D"/>
    <w:rsid w:val="00AC7C48"/>
    <w:rsid w:val="00AC7F88"/>
    <w:rsid w:val="00AD12E1"/>
    <w:rsid w:val="00AD1AE2"/>
    <w:rsid w:val="00AD338D"/>
    <w:rsid w:val="00AD35F0"/>
    <w:rsid w:val="00AD3D95"/>
    <w:rsid w:val="00AD56A0"/>
    <w:rsid w:val="00AD647C"/>
    <w:rsid w:val="00AE0E00"/>
    <w:rsid w:val="00AE1FB9"/>
    <w:rsid w:val="00AE2816"/>
    <w:rsid w:val="00AE32DA"/>
    <w:rsid w:val="00AE4097"/>
    <w:rsid w:val="00AE4743"/>
    <w:rsid w:val="00AE4ABE"/>
    <w:rsid w:val="00AE4CBA"/>
    <w:rsid w:val="00AE51BA"/>
    <w:rsid w:val="00AE5415"/>
    <w:rsid w:val="00AE6A99"/>
    <w:rsid w:val="00AE73FF"/>
    <w:rsid w:val="00AF0740"/>
    <w:rsid w:val="00AF331F"/>
    <w:rsid w:val="00AF5F56"/>
    <w:rsid w:val="00AF6551"/>
    <w:rsid w:val="00AF6B46"/>
    <w:rsid w:val="00AF6B5A"/>
    <w:rsid w:val="00B016C5"/>
    <w:rsid w:val="00B033E3"/>
    <w:rsid w:val="00B1140D"/>
    <w:rsid w:val="00B11D33"/>
    <w:rsid w:val="00B11F28"/>
    <w:rsid w:val="00B154B1"/>
    <w:rsid w:val="00B15F69"/>
    <w:rsid w:val="00B15FEA"/>
    <w:rsid w:val="00B16C49"/>
    <w:rsid w:val="00B179B0"/>
    <w:rsid w:val="00B20357"/>
    <w:rsid w:val="00B219E1"/>
    <w:rsid w:val="00B224C0"/>
    <w:rsid w:val="00B23910"/>
    <w:rsid w:val="00B23D37"/>
    <w:rsid w:val="00B2438D"/>
    <w:rsid w:val="00B2569B"/>
    <w:rsid w:val="00B2605B"/>
    <w:rsid w:val="00B26C34"/>
    <w:rsid w:val="00B274F0"/>
    <w:rsid w:val="00B31385"/>
    <w:rsid w:val="00B31BDA"/>
    <w:rsid w:val="00B32489"/>
    <w:rsid w:val="00B328B7"/>
    <w:rsid w:val="00B32A13"/>
    <w:rsid w:val="00B3462D"/>
    <w:rsid w:val="00B3583C"/>
    <w:rsid w:val="00B3589D"/>
    <w:rsid w:val="00B358C5"/>
    <w:rsid w:val="00B36594"/>
    <w:rsid w:val="00B3664C"/>
    <w:rsid w:val="00B36A12"/>
    <w:rsid w:val="00B36EDB"/>
    <w:rsid w:val="00B37CE2"/>
    <w:rsid w:val="00B406F4"/>
    <w:rsid w:val="00B40C62"/>
    <w:rsid w:val="00B410F6"/>
    <w:rsid w:val="00B4195E"/>
    <w:rsid w:val="00B41EDD"/>
    <w:rsid w:val="00B41F20"/>
    <w:rsid w:val="00B42983"/>
    <w:rsid w:val="00B42A6E"/>
    <w:rsid w:val="00B4322F"/>
    <w:rsid w:val="00B46AD0"/>
    <w:rsid w:val="00B46F17"/>
    <w:rsid w:val="00B47225"/>
    <w:rsid w:val="00B477BF"/>
    <w:rsid w:val="00B478F3"/>
    <w:rsid w:val="00B50010"/>
    <w:rsid w:val="00B51498"/>
    <w:rsid w:val="00B520D7"/>
    <w:rsid w:val="00B5244F"/>
    <w:rsid w:val="00B52952"/>
    <w:rsid w:val="00B536FE"/>
    <w:rsid w:val="00B543A1"/>
    <w:rsid w:val="00B544F0"/>
    <w:rsid w:val="00B55603"/>
    <w:rsid w:val="00B55B17"/>
    <w:rsid w:val="00B577A1"/>
    <w:rsid w:val="00B6196B"/>
    <w:rsid w:val="00B62361"/>
    <w:rsid w:val="00B625C7"/>
    <w:rsid w:val="00B62744"/>
    <w:rsid w:val="00B62756"/>
    <w:rsid w:val="00B6535B"/>
    <w:rsid w:val="00B65C30"/>
    <w:rsid w:val="00B65E81"/>
    <w:rsid w:val="00B6709F"/>
    <w:rsid w:val="00B67600"/>
    <w:rsid w:val="00B67D35"/>
    <w:rsid w:val="00B70B52"/>
    <w:rsid w:val="00B72062"/>
    <w:rsid w:val="00B72938"/>
    <w:rsid w:val="00B72F9B"/>
    <w:rsid w:val="00B730CC"/>
    <w:rsid w:val="00B732E0"/>
    <w:rsid w:val="00B7660D"/>
    <w:rsid w:val="00B77D10"/>
    <w:rsid w:val="00B8055B"/>
    <w:rsid w:val="00B807AC"/>
    <w:rsid w:val="00B815F4"/>
    <w:rsid w:val="00B82036"/>
    <w:rsid w:val="00B82FCC"/>
    <w:rsid w:val="00B83C6D"/>
    <w:rsid w:val="00B859A8"/>
    <w:rsid w:val="00B904F0"/>
    <w:rsid w:val="00B92018"/>
    <w:rsid w:val="00B92EEA"/>
    <w:rsid w:val="00B9557E"/>
    <w:rsid w:val="00B95B77"/>
    <w:rsid w:val="00B96494"/>
    <w:rsid w:val="00B9698E"/>
    <w:rsid w:val="00B97614"/>
    <w:rsid w:val="00BA09EB"/>
    <w:rsid w:val="00BA29DF"/>
    <w:rsid w:val="00BA4C3E"/>
    <w:rsid w:val="00BA4E12"/>
    <w:rsid w:val="00BA5403"/>
    <w:rsid w:val="00BA664C"/>
    <w:rsid w:val="00BA6F08"/>
    <w:rsid w:val="00BA76F8"/>
    <w:rsid w:val="00BB1047"/>
    <w:rsid w:val="00BB1A4B"/>
    <w:rsid w:val="00BB2C96"/>
    <w:rsid w:val="00BB3AB1"/>
    <w:rsid w:val="00BB3F92"/>
    <w:rsid w:val="00BB5235"/>
    <w:rsid w:val="00BC0A02"/>
    <w:rsid w:val="00BC1E79"/>
    <w:rsid w:val="00BC402B"/>
    <w:rsid w:val="00BC520F"/>
    <w:rsid w:val="00BC5934"/>
    <w:rsid w:val="00BC75F5"/>
    <w:rsid w:val="00BD0420"/>
    <w:rsid w:val="00BD1C6A"/>
    <w:rsid w:val="00BD2D29"/>
    <w:rsid w:val="00BD2F34"/>
    <w:rsid w:val="00BD3933"/>
    <w:rsid w:val="00BD3B0B"/>
    <w:rsid w:val="00BD556D"/>
    <w:rsid w:val="00BD6FB9"/>
    <w:rsid w:val="00BD75B0"/>
    <w:rsid w:val="00BE22A6"/>
    <w:rsid w:val="00BE3027"/>
    <w:rsid w:val="00BE319E"/>
    <w:rsid w:val="00BE76AF"/>
    <w:rsid w:val="00BE7797"/>
    <w:rsid w:val="00BF0987"/>
    <w:rsid w:val="00BF17CC"/>
    <w:rsid w:val="00BF2230"/>
    <w:rsid w:val="00BF2C98"/>
    <w:rsid w:val="00BF3099"/>
    <w:rsid w:val="00BF3759"/>
    <w:rsid w:val="00BF391D"/>
    <w:rsid w:val="00BF4523"/>
    <w:rsid w:val="00BF4569"/>
    <w:rsid w:val="00BF4C95"/>
    <w:rsid w:val="00BF61A5"/>
    <w:rsid w:val="00BF6D5C"/>
    <w:rsid w:val="00C008FA"/>
    <w:rsid w:val="00C01DBD"/>
    <w:rsid w:val="00C02D52"/>
    <w:rsid w:val="00C05F81"/>
    <w:rsid w:val="00C0656B"/>
    <w:rsid w:val="00C0772F"/>
    <w:rsid w:val="00C10CA9"/>
    <w:rsid w:val="00C111F0"/>
    <w:rsid w:val="00C13D12"/>
    <w:rsid w:val="00C13EFD"/>
    <w:rsid w:val="00C14996"/>
    <w:rsid w:val="00C160C2"/>
    <w:rsid w:val="00C1766B"/>
    <w:rsid w:val="00C1774E"/>
    <w:rsid w:val="00C2231D"/>
    <w:rsid w:val="00C22377"/>
    <w:rsid w:val="00C22DE8"/>
    <w:rsid w:val="00C237FA"/>
    <w:rsid w:val="00C24121"/>
    <w:rsid w:val="00C2469C"/>
    <w:rsid w:val="00C24B67"/>
    <w:rsid w:val="00C24C7F"/>
    <w:rsid w:val="00C250AC"/>
    <w:rsid w:val="00C25C20"/>
    <w:rsid w:val="00C25CB5"/>
    <w:rsid w:val="00C27B71"/>
    <w:rsid w:val="00C306F5"/>
    <w:rsid w:val="00C3093A"/>
    <w:rsid w:val="00C32B70"/>
    <w:rsid w:val="00C343B4"/>
    <w:rsid w:val="00C345A8"/>
    <w:rsid w:val="00C37C96"/>
    <w:rsid w:val="00C43A4E"/>
    <w:rsid w:val="00C44635"/>
    <w:rsid w:val="00C44900"/>
    <w:rsid w:val="00C4527F"/>
    <w:rsid w:val="00C45801"/>
    <w:rsid w:val="00C45E89"/>
    <w:rsid w:val="00C46724"/>
    <w:rsid w:val="00C511C1"/>
    <w:rsid w:val="00C535B6"/>
    <w:rsid w:val="00C53E4E"/>
    <w:rsid w:val="00C53FAD"/>
    <w:rsid w:val="00C56F1A"/>
    <w:rsid w:val="00C577F9"/>
    <w:rsid w:val="00C60311"/>
    <w:rsid w:val="00C60523"/>
    <w:rsid w:val="00C6102E"/>
    <w:rsid w:val="00C6114C"/>
    <w:rsid w:val="00C61642"/>
    <w:rsid w:val="00C61BC7"/>
    <w:rsid w:val="00C62759"/>
    <w:rsid w:val="00C62A66"/>
    <w:rsid w:val="00C62C50"/>
    <w:rsid w:val="00C647C3"/>
    <w:rsid w:val="00C647EE"/>
    <w:rsid w:val="00C661FA"/>
    <w:rsid w:val="00C66235"/>
    <w:rsid w:val="00C662D8"/>
    <w:rsid w:val="00C66772"/>
    <w:rsid w:val="00C675AA"/>
    <w:rsid w:val="00C7001E"/>
    <w:rsid w:val="00C701B3"/>
    <w:rsid w:val="00C72AAF"/>
    <w:rsid w:val="00C73374"/>
    <w:rsid w:val="00C7389A"/>
    <w:rsid w:val="00C73FA1"/>
    <w:rsid w:val="00C7455B"/>
    <w:rsid w:val="00C74B9F"/>
    <w:rsid w:val="00C767D1"/>
    <w:rsid w:val="00C814DE"/>
    <w:rsid w:val="00C81DC0"/>
    <w:rsid w:val="00C84015"/>
    <w:rsid w:val="00C84A58"/>
    <w:rsid w:val="00C85E05"/>
    <w:rsid w:val="00C86CB4"/>
    <w:rsid w:val="00C90159"/>
    <w:rsid w:val="00C91D80"/>
    <w:rsid w:val="00C9259B"/>
    <w:rsid w:val="00C92EAD"/>
    <w:rsid w:val="00C9486C"/>
    <w:rsid w:val="00C94C5B"/>
    <w:rsid w:val="00C9515F"/>
    <w:rsid w:val="00C95924"/>
    <w:rsid w:val="00C95F75"/>
    <w:rsid w:val="00C961E1"/>
    <w:rsid w:val="00C9784D"/>
    <w:rsid w:val="00CA0ACD"/>
    <w:rsid w:val="00CA2D36"/>
    <w:rsid w:val="00CA5077"/>
    <w:rsid w:val="00CA5080"/>
    <w:rsid w:val="00CA7B6D"/>
    <w:rsid w:val="00CB0B0B"/>
    <w:rsid w:val="00CB0B70"/>
    <w:rsid w:val="00CB126B"/>
    <w:rsid w:val="00CB3310"/>
    <w:rsid w:val="00CB3D68"/>
    <w:rsid w:val="00CB4337"/>
    <w:rsid w:val="00CB49D1"/>
    <w:rsid w:val="00CB4BC6"/>
    <w:rsid w:val="00CB5E75"/>
    <w:rsid w:val="00CB735C"/>
    <w:rsid w:val="00CC28FB"/>
    <w:rsid w:val="00CC5BBD"/>
    <w:rsid w:val="00CC77F3"/>
    <w:rsid w:val="00CD0838"/>
    <w:rsid w:val="00CD0BA0"/>
    <w:rsid w:val="00CD222E"/>
    <w:rsid w:val="00CD30DC"/>
    <w:rsid w:val="00CD7257"/>
    <w:rsid w:val="00CD73C9"/>
    <w:rsid w:val="00CD7E85"/>
    <w:rsid w:val="00CE0C43"/>
    <w:rsid w:val="00CE29B7"/>
    <w:rsid w:val="00CE2A76"/>
    <w:rsid w:val="00CE413B"/>
    <w:rsid w:val="00CE5253"/>
    <w:rsid w:val="00CE753F"/>
    <w:rsid w:val="00CE75B7"/>
    <w:rsid w:val="00CE7B0E"/>
    <w:rsid w:val="00CF1517"/>
    <w:rsid w:val="00CF1963"/>
    <w:rsid w:val="00CF3121"/>
    <w:rsid w:val="00CF396F"/>
    <w:rsid w:val="00CF444D"/>
    <w:rsid w:val="00CF4522"/>
    <w:rsid w:val="00CF583C"/>
    <w:rsid w:val="00CF61D0"/>
    <w:rsid w:val="00CF649B"/>
    <w:rsid w:val="00CF7A54"/>
    <w:rsid w:val="00D00453"/>
    <w:rsid w:val="00D00A75"/>
    <w:rsid w:val="00D012B0"/>
    <w:rsid w:val="00D01974"/>
    <w:rsid w:val="00D026BD"/>
    <w:rsid w:val="00D02703"/>
    <w:rsid w:val="00D03429"/>
    <w:rsid w:val="00D05208"/>
    <w:rsid w:val="00D066E0"/>
    <w:rsid w:val="00D105BD"/>
    <w:rsid w:val="00D10854"/>
    <w:rsid w:val="00D108EB"/>
    <w:rsid w:val="00D1148C"/>
    <w:rsid w:val="00D121A1"/>
    <w:rsid w:val="00D1372A"/>
    <w:rsid w:val="00D13BA3"/>
    <w:rsid w:val="00D14359"/>
    <w:rsid w:val="00D16207"/>
    <w:rsid w:val="00D200B1"/>
    <w:rsid w:val="00D20549"/>
    <w:rsid w:val="00D205E9"/>
    <w:rsid w:val="00D219D5"/>
    <w:rsid w:val="00D22082"/>
    <w:rsid w:val="00D230D9"/>
    <w:rsid w:val="00D24259"/>
    <w:rsid w:val="00D250A9"/>
    <w:rsid w:val="00D25446"/>
    <w:rsid w:val="00D25731"/>
    <w:rsid w:val="00D27D98"/>
    <w:rsid w:val="00D3422D"/>
    <w:rsid w:val="00D34A0D"/>
    <w:rsid w:val="00D35879"/>
    <w:rsid w:val="00D37678"/>
    <w:rsid w:val="00D408BC"/>
    <w:rsid w:val="00D414B9"/>
    <w:rsid w:val="00D41878"/>
    <w:rsid w:val="00D42F53"/>
    <w:rsid w:val="00D438A5"/>
    <w:rsid w:val="00D46151"/>
    <w:rsid w:val="00D461F9"/>
    <w:rsid w:val="00D469FC"/>
    <w:rsid w:val="00D46EB8"/>
    <w:rsid w:val="00D51100"/>
    <w:rsid w:val="00D511E5"/>
    <w:rsid w:val="00D513A7"/>
    <w:rsid w:val="00D521DE"/>
    <w:rsid w:val="00D5272E"/>
    <w:rsid w:val="00D52D6D"/>
    <w:rsid w:val="00D546A1"/>
    <w:rsid w:val="00D54F27"/>
    <w:rsid w:val="00D56947"/>
    <w:rsid w:val="00D574C3"/>
    <w:rsid w:val="00D57685"/>
    <w:rsid w:val="00D57CF2"/>
    <w:rsid w:val="00D57D8D"/>
    <w:rsid w:val="00D602CA"/>
    <w:rsid w:val="00D61BFB"/>
    <w:rsid w:val="00D62922"/>
    <w:rsid w:val="00D63687"/>
    <w:rsid w:val="00D63B41"/>
    <w:rsid w:val="00D64285"/>
    <w:rsid w:val="00D64F6C"/>
    <w:rsid w:val="00D65468"/>
    <w:rsid w:val="00D65C48"/>
    <w:rsid w:val="00D67875"/>
    <w:rsid w:val="00D67E20"/>
    <w:rsid w:val="00D72E67"/>
    <w:rsid w:val="00D75C42"/>
    <w:rsid w:val="00D75E43"/>
    <w:rsid w:val="00D767E8"/>
    <w:rsid w:val="00D805AB"/>
    <w:rsid w:val="00D80DA5"/>
    <w:rsid w:val="00D824FD"/>
    <w:rsid w:val="00D83493"/>
    <w:rsid w:val="00D84FCC"/>
    <w:rsid w:val="00D85BEC"/>
    <w:rsid w:val="00D86010"/>
    <w:rsid w:val="00D860A4"/>
    <w:rsid w:val="00D87B64"/>
    <w:rsid w:val="00D90942"/>
    <w:rsid w:val="00D92421"/>
    <w:rsid w:val="00D92D2F"/>
    <w:rsid w:val="00D939D7"/>
    <w:rsid w:val="00D97C1F"/>
    <w:rsid w:val="00DA09F4"/>
    <w:rsid w:val="00DA11DE"/>
    <w:rsid w:val="00DA435D"/>
    <w:rsid w:val="00DA4449"/>
    <w:rsid w:val="00DA4583"/>
    <w:rsid w:val="00DA46B6"/>
    <w:rsid w:val="00DA661B"/>
    <w:rsid w:val="00DA7C16"/>
    <w:rsid w:val="00DB10EC"/>
    <w:rsid w:val="00DB32C3"/>
    <w:rsid w:val="00DB34F6"/>
    <w:rsid w:val="00DB3F69"/>
    <w:rsid w:val="00DB4847"/>
    <w:rsid w:val="00DB53E6"/>
    <w:rsid w:val="00DB63FB"/>
    <w:rsid w:val="00DB70FA"/>
    <w:rsid w:val="00DC1145"/>
    <w:rsid w:val="00DC126D"/>
    <w:rsid w:val="00DC2DC4"/>
    <w:rsid w:val="00DC38B1"/>
    <w:rsid w:val="00DC42A3"/>
    <w:rsid w:val="00DC46B0"/>
    <w:rsid w:val="00DC580A"/>
    <w:rsid w:val="00DC5973"/>
    <w:rsid w:val="00DC69A0"/>
    <w:rsid w:val="00DC6E2E"/>
    <w:rsid w:val="00DC71CB"/>
    <w:rsid w:val="00DD055E"/>
    <w:rsid w:val="00DD184A"/>
    <w:rsid w:val="00DD2BB1"/>
    <w:rsid w:val="00DD41EA"/>
    <w:rsid w:val="00DD530F"/>
    <w:rsid w:val="00DD5A3A"/>
    <w:rsid w:val="00DE0A25"/>
    <w:rsid w:val="00DE1527"/>
    <w:rsid w:val="00DE2579"/>
    <w:rsid w:val="00DE2B43"/>
    <w:rsid w:val="00DE3522"/>
    <w:rsid w:val="00DE5AB4"/>
    <w:rsid w:val="00DE6A82"/>
    <w:rsid w:val="00DE6E66"/>
    <w:rsid w:val="00DE7769"/>
    <w:rsid w:val="00DF035E"/>
    <w:rsid w:val="00DF059D"/>
    <w:rsid w:val="00DF0D26"/>
    <w:rsid w:val="00DF2917"/>
    <w:rsid w:val="00DF2C59"/>
    <w:rsid w:val="00DF2FCA"/>
    <w:rsid w:val="00DF3400"/>
    <w:rsid w:val="00DF6396"/>
    <w:rsid w:val="00E00983"/>
    <w:rsid w:val="00E00CC4"/>
    <w:rsid w:val="00E013D8"/>
    <w:rsid w:val="00E03982"/>
    <w:rsid w:val="00E04B5D"/>
    <w:rsid w:val="00E052B0"/>
    <w:rsid w:val="00E054B2"/>
    <w:rsid w:val="00E06023"/>
    <w:rsid w:val="00E06291"/>
    <w:rsid w:val="00E11550"/>
    <w:rsid w:val="00E121C6"/>
    <w:rsid w:val="00E146B6"/>
    <w:rsid w:val="00E15839"/>
    <w:rsid w:val="00E15CEC"/>
    <w:rsid w:val="00E173D1"/>
    <w:rsid w:val="00E175EA"/>
    <w:rsid w:val="00E22033"/>
    <w:rsid w:val="00E23E99"/>
    <w:rsid w:val="00E246D9"/>
    <w:rsid w:val="00E25151"/>
    <w:rsid w:val="00E252F3"/>
    <w:rsid w:val="00E25649"/>
    <w:rsid w:val="00E265CC"/>
    <w:rsid w:val="00E267C5"/>
    <w:rsid w:val="00E34663"/>
    <w:rsid w:val="00E356BB"/>
    <w:rsid w:val="00E363A7"/>
    <w:rsid w:val="00E4151E"/>
    <w:rsid w:val="00E41C8F"/>
    <w:rsid w:val="00E436E8"/>
    <w:rsid w:val="00E437BA"/>
    <w:rsid w:val="00E43B90"/>
    <w:rsid w:val="00E448F0"/>
    <w:rsid w:val="00E4683A"/>
    <w:rsid w:val="00E471B8"/>
    <w:rsid w:val="00E47408"/>
    <w:rsid w:val="00E476AA"/>
    <w:rsid w:val="00E47B9E"/>
    <w:rsid w:val="00E47C2C"/>
    <w:rsid w:val="00E512C3"/>
    <w:rsid w:val="00E515A0"/>
    <w:rsid w:val="00E517CD"/>
    <w:rsid w:val="00E5361E"/>
    <w:rsid w:val="00E5719E"/>
    <w:rsid w:val="00E60EB9"/>
    <w:rsid w:val="00E612A7"/>
    <w:rsid w:val="00E64CAB"/>
    <w:rsid w:val="00E6703E"/>
    <w:rsid w:val="00E708D1"/>
    <w:rsid w:val="00E719E0"/>
    <w:rsid w:val="00E72BBE"/>
    <w:rsid w:val="00E768B4"/>
    <w:rsid w:val="00E77A94"/>
    <w:rsid w:val="00E77EAA"/>
    <w:rsid w:val="00E809C0"/>
    <w:rsid w:val="00E81B4C"/>
    <w:rsid w:val="00E84F33"/>
    <w:rsid w:val="00E8501B"/>
    <w:rsid w:val="00E871AC"/>
    <w:rsid w:val="00E905C8"/>
    <w:rsid w:val="00E9075F"/>
    <w:rsid w:val="00E90C46"/>
    <w:rsid w:val="00E93532"/>
    <w:rsid w:val="00E9451F"/>
    <w:rsid w:val="00E972E2"/>
    <w:rsid w:val="00EA00B4"/>
    <w:rsid w:val="00EA10A1"/>
    <w:rsid w:val="00EA264F"/>
    <w:rsid w:val="00EA2C4F"/>
    <w:rsid w:val="00EA2E45"/>
    <w:rsid w:val="00EA3D99"/>
    <w:rsid w:val="00EA434E"/>
    <w:rsid w:val="00EA4379"/>
    <w:rsid w:val="00EA4473"/>
    <w:rsid w:val="00EA5601"/>
    <w:rsid w:val="00EA6990"/>
    <w:rsid w:val="00EA6A86"/>
    <w:rsid w:val="00EA73D6"/>
    <w:rsid w:val="00EB131A"/>
    <w:rsid w:val="00EB3ACF"/>
    <w:rsid w:val="00EB3D93"/>
    <w:rsid w:val="00EB5814"/>
    <w:rsid w:val="00EB6A4E"/>
    <w:rsid w:val="00EC165C"/>
    <w:rsid w:val="00EC1869"/>
    <w:rsid w:val="00EC1B59"/>
    <w:rsid w:val="00EC1EE3"/>
    <w:rsid w:val="00EC23F3"/>
    <w:rsid w:val="00EC47E4"/>
    <w:rsid w:val="00EC4F02"/>
    <w:rsid w:val="00EC6B0D"/>
    <w:rsid w:val="00EC7309"/>
    <w:rsid w:val="00EC7881"/>
    <w:rsid w:val="00ED00A7"/>
    <w:rsid w:val="00ED01D3"/>
    <w:rsid w:val="00ED2013"/>
    <w:rsid w:val="00ED523D"/>
    <w:rsid w:val="00ED5485"/>
    <w:rsid w:val="00ED5A2F"/>
    <w:rsid w:val="00ED5C08"/>
    <w:rsid w:val="00ED6C4A"/>
    <w:rsid w:val="00ED79E6"/>
    <w:rsid w:val="00EE03BB"/>
    <w:rsid w:val="00EE0CAC"/>
    <w:rsid w:val="00EE159E"/>
    <w:rsid w:val="00EE1C87"/>
    <w:rsid w:val="00EE4F89"/>
    <w:rsid w:val="00EE4FF7"/>
    <w:rsid w:val="00EE5122"/>
    <w:rsid w:val="00EE5A90"/>
    <w:rsid w:val="00EE77ED"/>
    <w:rsid w:val="00EF0612"/>
    <w:rsid w:val="00EF176E"/>
    <w:rsid w:val="00EF411B"/>
    <w:rsid w:val="00EF4462"/>
    <w:rsid w:val="00EF4503"/>
    <w:rsid w:val="00EF4CA1"/>
    <w:rsid w:val="00EF5275"/>
    <w:rsid w:val="00EF5303"/>
    <w:rsid w:val="00EF59E3"/>
    <w:rsid w:val="00EF6200"/>
    <w:rsid w:val="00EF634C"/>
    <w:rsid w:val="00EF68BA"/>
    <w:rsid w:val="00F000ED"/>
    <w:rsid w:val="00F00911"/>
    <w:rsid w:val="00F01947"/>
    <w:rsid w:val="00F03392"/>
    <w:rsid w:val="00F04702"/>
    <w:rsid w:val="00F04FB4"/>
    <w:rsid w:val="00F066D1"/>
    <w:rsid w:val="00F0791C"/>
    <w:rsid w:val="00F111F3"/>
    <w:rsid w:val="00F12E87"/>
    <w:rsid w:val="00F13013"/>
    <w:rsid w:val="00F13032"/>
    <w:rsid w:val="00F132E3"/>
    <w:rsid w:val="00F15FC3"/>
    <w:rsid w:val="00F1732D"/>
    <w:rsid w:val="00F177F8"/>
    <w:rsid w:val="00F17F99"/>
    <w:rsid w:val="00F202E2"/>
    <w:rsid w:val="00F21947"/>
    <w:rsid w:val="00F2388B"/>
    <w:rsid w:val="00F23E56"/>
    <w:rsid w:val="00F314F4"/>
    <w:rsid w:val="00F3261F"/>
    <w:rsid w:val="00F34E33"/>
    <w:rsid w:val="00F34E58"/>
    <w:rsid w:val="00F3661C"/>
    <w:rsid w:val="00F41608"/>
    <w:rsid w:val="00F4279F"/>
    <w:rsid w:val="00F439DE"/>
    <w:rsid w:val="00F50B5E"/>
    <w:rsid w:val="00F50D0E"/>
    <w:rsid w:val="00F50FE8"/>
    <w:rsid w:val="00F51542"/>
    <w:rsid w:val="00F5244D"/>
    <w:rsid w:val="00F568D8"/>
    <w:rsid w:val="00F57B44"/>
    <w:rsid w:val="00F57E35"/>
    <w:rsid w:val="00F607DF"/>
    <w:rsid w:val="00F6120F"/>
    <w:rsid w:val="00F61C4A"/>
    <w:rsid w:val="00F63025"/>
    <w:rsid w:val="00F63FA9"/>
    <w:rsid w:val="00F660E9"/>
    <w:rsid w:val="00F66323"/>
    <w:rsid w:val="00F70785"/>
    <w:rsid w:val="00F70ABA"/>
    <w:rsid w:val="00F70FC5"/>
    <w:rsid w:val="00F71ACD"/>
    <w:rsid w:val="00F726E9"/>
    <w:rsid w:val="00F7304B"/>
    <w:rsid w:val="00F75A78"/>
    <w:rsid w:val="00F765B2"/>
    <w:rsid w:val="00F77C03"/>
    <w:rsid w:val="00F80067"/>
    <w:rsid w:val="00F80442"/>
    <w:rsid w:val="00F8058E"/>
    <w:rsid w:val="00F81021"/>
    <w:rsid w:val="00F81294"/>
    <w:rsid w:val="00F81332"/>
    <w:rsid w:val="00F82332"/>
    <w:rsid w:val="00F8468F"/>
    <w:rsid w:val="00F84D36"/>
    <w:rsid w:val="00F8596B"/>
    <w:rsid w:val="00F86D08"/>
    <w:rsid w:val="00F870E9"/>
    <w:rsid w:val="00F9025F"/>
    <w:rsid w:val="00F9028F"/>
    <w:rsid w:val="00F9063B"/>
    <w:rsid w:val="00F9093E"/>
    <w:rsid w:val="00F913FF"/>
    <w:rsid w:val="00F91C60"/>
    <w:rsid w:val="00F94442"/>
    <w:rsid w:val="00F945F2"/>
    <w:rsid w:val="00F95B18"/>
    <w:rsid w:val="00F971E0"/>
    <w:rsid w:val="00FA064C"/>
    <w:rsid w:val="00FA0F0D"/>
    <w:rsid w:val="00FA10BF"/>
    <w:rsid w:val="00FA1EB9"/>
    <w:rsid w:val="00FA248E"/>
    <w:rsid w:val="00FA3101"/>
    <w:rsid w:val="00FA3C33"/>
    <w:rsid w:val="00FA3DFA"/>
    <w:rsid w:val="00FA3E85"/>
    <w:rsid w:val="00FA45B4"/>
    <w:rsid w:val="00FA54AD"/>
    <w:rsid w:val="00FA7480"/>
    <w:rsid w:val="00FB0CBB"/>
    <w:rsid w:val="00FB172F"/>
    <w:rsid w:val="00FB21EC"/>
    <w:rsid w:val="00FB4485"/>
    <w:rsid w:val="00FB4D22"/>
    <w:rsid w:val="00FB5254"/>
    <w:rsid w:val="00FB5925"/>
    <w:rsid w:val="00FC01A0"/>
    <w:rsid w:val="00FC0FF6"/>
    <w:rsid w:val="00FC2359"/>
    <w:rsid w:val="00FC2E4F"/>
    <w:rsid w:val="00FC4BE5"/>
    <w:rsid w:val="00FC50EE"/>
    <w:rsid w:val="00FC5317"/>
    <w:rsid w:val="00FC58A5"/>
    <w:rsid w:val="00FC597A"/>
    <w:rsid w:val="00FC5CD9"/>
    <w:rsid w:val="00FC6BD3"/>
    <w:rsid w:val="00FC6FE1"/>
    <w:rsid w:val="00FC7826"/>
    <w:rsid w:val="00FC7B68"/>
    <w:rsid w:val="00FD0B97"/>
    <w:rsid w:val="00FD1CD8"/>
    <w:rsid w:val="00FD2FCB"/>
    <w:rsid w:val="00FD5A67"/>
    <w:rsid w:val="00FD6FB7"/>
    <w:rsid w:val="00FE26BE"/>
    <w:rsid w:val="00FE281A"/>
    <w:rsid w:val="00FE38C9"/>
    <w:rsid w:val="00FE502C"/>
    <w:rsid w:val="00FE520A"/>
    <w:rsid w:val="00FE5940"/>
    <w:rsid w:val="00FE59E6"/>
    <w:rsid w:val="00FE6982"/>
    <w:rsid w:val="00FE7505"/>
    <w:rsid w:val="00FE75A7"/>
    <w:rsid w:val="00FF00B4"/>
    <w:rsid w:val="00FF2CC8"/>
    <w:rsid w:val="00FF3472"/>
    <w:rsid w:val="00FF44B6"/>
    <w:rsid w:val="00FF4E5B"/>
    <w:rsid w:val="00FF5477"/>
    <w:rsid w:val="00FF7999"/>
    <w:rsid w:val="014DEB81"/>
    <w:rsid w:val="019CD5DA"/>
    <w:rsid w:val="0211F45D"/>
    <w:rsid w:val="02729746"/>
    <w:rsid w:val="0292C043"/>
    <w:rsid w:val="02E949BA"/>
    <w:rsid w:val="02FC6EF9"/>
    <w:rsid w:val="0346E9FB"/>
    <w:rsid w:val="0368196E"/>
    <w:rsid w:val="037BC513"/>
    <w:rsid w:val="0388F781"/>
    <w:rsid w:val="04481217"/>
    <w:rsid w:val="051F2D48"/>
    <w:rsid w:val="05622783"/>
    <w:rsid w:val="0596925B"/>
    <w:rsid w:val="059E2A19"/>
    <w:rsid w:val="06477E7A"/>
    <w:rsid w:val="06478BCC"/>
    <w:rsid w:val="0671D026"/>
    <w:rsid w:val="074BC624"/>
    <w:rsid w:val="080E1957"/>
    <w:rsid w:val="085E6DD8"/>
    <w:rsid w:val="0860EA8A"/>
    <w:rsid w:val="09263E1D"/>
    <w:rsid w:val="0991AE69"/>
    <w:rsid w:val="0A62B447"/>
    <w:rsid w:val="0A674573"/>
    <w:rsid w:val="0A9F01F7"/>
    <w:rsid w:val="0AE751AA"/>
    <w:rsid w:val="0AF928B2"/>
    <w:rsid w:val="0B997AD1"/>
    <w:rsid w:val="0C231EED"/>
    <w:rsid w:val="0C4ADD92"/>
    <w:rsid w:val="0C9D579A"/>
    <w:rsid w:val="0D4F0E85"/>
    <w:rsid w:val="0E09088A"/>
    <w:rsid w:val="0E0B0BFF"/>
    <w:rsid w:val="0E4005BC"/>
    <w:rsid w:val="0E8A6F84"/>
    <w:rsid w:val="0F205D87"/>
    <w:rsid w:val="0F68D47A"/>
    <w:rsid w:val="0F6E4D6F"/>
    <w:rsid w:val="0FB15EF2"/>
    <w:rsid w:val="0FE170D0"/>
    <w:rsid w:val="0FE40F57"/>
    <w:rsid w:val="10A1DE97"/>
    <w:rsid w:val="10C6F9A0"/>
    <w:rsid w:val="10DC2AAA"/>
    <w:rsid w:val="11DE2650"/>
    <w:rsid w:val="14159664"/>
    <w:rsid w:val="14483095"/>
    <w:rsid w:val="1459A5F1"/>
    <w:rsid w:val="152240A9"/>
    <w:rsid w:val="15B26D22"/>
    <w:rsid w:val="15DBB1B0"/>
    <w:rsid w:val="15EEAEE3"/>
    <w:rsid w:val="161AAE8A"/>
    <w:rsid w:val="164D1054"/>
    <w:rsid w:val="164DC3FD"/>
    <w:rsid w:val="1671E089"/>
    <w:rsid w:val="179CA02B"/>
    <w:rsid w:val="180475D1"/>
    <w:rsid w:val="18188379"/>
    <w:rsid w:val="183A1AC0"/>
    <w:rsid w:val="18C374D0"/>
    <w:rsid w:val="19749C80"/>
    <w:rsid w:val="1A05948C"/>
    <w:rsid w:val="1ACDEAC1"/>
    <w:rsid w:val="1B64772F"/>
    <w:rsid w:val="1B96EE2C"/>
    <w:rsid w:val="1BADD833"/>
    <w:rsid w:val="1C1DCA25"/>
    <w:rsid w:val="1CCB2D10"/>
    <w:rsid w:val="1D5B9DDA"/>
    <w:rsid w:val="1DA41987"/>
    <w:rsid w:val="1DCDE0C7"/>
    <w:rsid w:val="1ED3FC98"/>
    <w:rsid w:val="1F586D78"/>
    <w:rsid w:val="2029D129"/>
    <w:rsid w:val="204EE9BD"/>
    <w:rsid w:val="20D36D5B"/>
    <w:rsid w:val="21179C35"/>
    <w:rsid w:val="21E6B9F2"/>
    <w:rsid w:val="223C16D7"/>
    <w:rsid w:val="2266796C"/>
    <w:rsid w:val="22A1B433"/>
    <w:rsid w:val="232D968E"/>
    <w:rsid w:val="23DFAC9E"/>
    <w:rsid w:val="24C8C0EC"/>
    <w:rsid w:val="2515A3E0"/>
    <w:rsid w:val="251E8695"/>
    <w:rsid w:val="2581C091"/>
    <w:rsid w:val="25A270D2"/>
    <w:rsid w:val="25EEF4FE"/>
    <w:rsid w:val="25F6D98F"/>
    <w:rsid w:val="268EAFE5"/>
    <w:rsid w:val="27093E17"/>
    <w:rsid w:val="27EA0F49"/>
    <w:rsid w:val="290797D7"/>
    <w:rsid w:val="2974CEF8"/>
    <w:rsid w:val="29C7519B"/>
    <w:rsid w:val="2BF44602"/>
    <w:rsid w:val="2C4D4DA7"/>
    <w:rsid w:val="2C7CC0F3"/>
    <w:rsid w:val="2C984463"/>
    <w:rsid w:val="2CB49E86"/>
    <w:rsid w:val="2CDCFD01"/>
    <w:rsid w:val="2CE32C32"/>
    <w:rsid w:val="2D160C92"/>
    <w:rsid w:val="2D68C84F"/>
    <w:rsid w:val="2F138E8C"/>
    <w:rsid w:val="2F30683D"/>
    <w:rsid w:val="2F81C457"/>
    <w:rsid w:val="2F84E26C"/>
    <w:rsid w:val="2FB645A0"/>
    <w:rsid w:val="32781E32"/>
    <w:rsid w:val="330905C4"/>
    <w:rsid w:val="33DB0507"/>
    <w:rsid w:val="33F27233"/>
    <w:rsid w:val="34441749"/>
    <w:rsid w:val="350269CA"/>
    <w:rsid w:val="353693E8"/>
    <w:rsid w:val="356BB975"/>
    <w:rsid w:val="3594B6CB"/>
    <w:rsid w:val="35B51795"/>
    <w:rsid w:val="35BD305D"/>
    <w:rsid w:val="364D51F3"/>
    <w:rsid w:val="364DE726"/>
    <w:rsid w:val="3680A117"/>
    <w:rsid w:val="36EB71BF"/>
    <w:rsid w:val="3729D8B9"/>
    <w:rsid w:val="374F7B5D"/>
    <w:rsid w:val="38885A89"/>
    <w:rsid w:val="38C9CE52"/>
    <w:rsid w:val="38D31868"/>
    <w:rsid w:val="39D35DB8"/>
    <w:rsid w:val="3A865B4B"/>
    <w:rsid w:val="3ACE9AB1"/>
    <w:rsid w:val="3AFB2F13"/>
    <w:rsid w:val="3B40905B"/>
    <w:rsid w:val="3B640C26"/>
    <w:rsid w:val="3BA3A842"/>
    <w:rsid w:val="3CEB22A7"/>
    <w:rsid w:val="3D067FB0"/>
    <w:rsid w:val="3D148A3D"/>
    <w:rsid w:val="3DA73474"/>
    <w:rsid w:val="3E4BFF36"/>
    <w:rsid w:val="3EC6991D"/>
    <w:rsid w:val="3EEC1EC7"/>
    <w:rsid w:val="3F02B6F9"/>
    <w:rsid w:val="3F1F09BF"/>
    <w:rsid w:val="3F517386"/>
    <w:rsid w:val="3F57E7A1"/>
    <w:rsid w:val="3FAA8DBC"/>
    <w:rsid w:val="405FCB3D"/>
    <w:rsid w:val="41065008"/>
    <w:rsid w:val="41B72658"/>
    <w:rsid w:val="41BD4A92"/>
    <w:rsid w:val="41F3385E"/>
    <w:rsid w:val="42B01368"/>
    <w:rsid w:val="42B731D0"/>
    <w:rsid w:val="42C3F880"/>
    <w:rsid w:val="43D12FAB"/>
    <w:rsid w:val="4451BC52"/>
    <w:rsid w:val="448DCFD4"/>
    <w:rsid w:val="450C393C"/>
    <w:rsid w:val="459654D3"/>
    <w:rsid w:val="45C6A57D"/>
    <w:rsid w:val="45CE8350"/>
    <w:rsid w:val="45E22755"/>
    <w:rsid w:val="4667A8BA"/>
    <w:rsid w:val="46AD4A92"/>
    <w:rsid w:val="47F87417"/>
    <w:rsid w:val="4802D24F"/>
    <w:rsid w:val="480F05E7"/>
    <w:rsid w:val="482F37D3"/>
    <w:rsid w:val="4839500C"/>
    <w:rsid w:val="48407766"/>
    <w:rsid w:val="4918E9D1"/>
    <w:rsid w:val="4A046CA5"/>
    <w:rsid w:val="4A1EE84C"/>
    <w:rsid w:val="4B24CB28"/>
    <w:rsid w:val="4B818793"/>
    <w:rsid w:val="4BA7FFCB"/>
    <w:rsid w:val="4BAF1C8D"/>
    <w:rsid w:val="4C749F6B"/>
    <w:rsid w:val="4CB32C91"/>
    <w:rsid w:val="4D8D1BFB"/>
    <w:rsid w:val="4E2987B3"/>
    <w:rsid w:val="4E65C7F5"/>
    <w:rsid w:val="4F84CBD6"/>
    <w:rsid w:val="4FD1748B"/>
    <w:rsid w:val="50461A81"/>
    <w:rsid w:val="515E2422"/>
    <w:rsid w:val="5216C518"/>
    <w:rsid w:val="5230C643"/>
    <w:rsid w:val="52485A0E"/>
    <w:rsid w:val="52858A8E"/>
    <w:rsid w:val="5296615A"/>
    <w:rsid w:val="53583B7A"/>
    <w:rsid w:val="53EF7E4B"/>
    <w:rsid w:val="540F0A34"/>
    <w:rsid w:val="54F00A8A"/>
    <w:rsid w:val="54F39784"/>
    <w:rsid w:val="5539CB92"/>
    <w:rsid w:val="55F40D5A"/>
    <w:rsid w:val="560A8C7D"/>
    <w:rsid w:val="56792F9E"/>
    <w:rsid w:val="56A02C7C"/>
    <w:rsid w:val="56B6E6AA"/>
    <w:rsid w:val="56FC0F31"/>
    <w:rsid w:val="5719296D"/>
    <w:rsid w:val="5762DF9A"/>
    <w:rsid w:val="5767E55D"/>
    <w:rsid w:val="580A6DAC"/>
    <w:rsid w:val="59241E3C"/>
    <w:rsid w:val="59832838"/>
    <w:rsid w:val="59B695BB"/>
    <w:rsid w:val="5A567A6E"/>
    <w:rsid w:val="5A9FB434"/>
    <w:rsid w:val="5AF15D24"/>
    <w:rsid w:val="5B1494C8"/>
    <w:rsid w:val="5B1E5F49"/>
    <w:rsid w:val="5BE91BB1"/>
    <w:rsid w:val="5D0D107C"/>
    <w:rsid w:val="5DCCE8E6"/>
    <w:rsid w:val="5DE81F93"/>
    <w:rsid w:val="5E11FC62"/>
    <w:rsid w:val="5E151F73"/>
    <w:rsid w:val="5F89183C"/>
    <w:rsid w:val="5FD9D2B8"/>
    <w:rsid w:val="6147C807"/>
    <w:rsid w:val="618CCC48"/>
    <w:rsid w:val="61E25F95"/>
    <w:rsid w:val="6242AD12"/>
    <w:rsid w:val="62ABC8B3"/>
    <w:rsid w:val="63676E7C"/>
    <w:rsid w:val="63746D53"/>
    <w:rsid w:val="63BF7118"/>
    <w:rsid w:val="64126624"/>
    <w:rsid w:val="641F6486"/>
    <w:rsid w:val="6426592B"/>
    <w:rsid w:val="642E0EB1"/>
    <w:rsid w:val="6461818A"/>
    <w:rsid w:val="6578E8F1"/>
    <w:rsid w:val="657A953B"/>
    <w:rsid w:val="6580DD33"/>
    <w:rsid w:val="661595FA"/>
    <w:rsid w:val="663AECC6"/>
    <w:rsid w:val="66A08D06"/>
    <w:rsid w:val="679E7201"/>
    <w:rsid w:val="67B851E1"/>
    <w:rsid w:val="67D812B6"/>
    <w:rsid w:val="68321E76"/>
    <w:rsid w:val="6840D448"/>
    <w:rsid w:val="68E6E4D5"/>
    <w:rsid w:val="6981265B"/>
    <w:rsid w:val="6B105F46"/>
    <w:rsid w:val="6B4EAD6B"/>
    <w:rsid w:val="6BAED5DE"/>
    <w:rsid w:val="6BEA48FB"/>
    <w:rsid w:val="6C6FEEAA"/>
    <w:rsid w:val="6C73B424"/>
    <w:rsid w:val="6D0A4C36"/>
    <w:rsid w:val="6D0C2748"/>
    <w:rsid w:val="6DB6D700"/>
    <w:rsid w:val="6EED5ADF"/>
    <w:rsid w:val="6EF7CF42"/>
    <w:rsid w:val="6F3FFC41"/>
    <w:rsid w:val="6FCC395B"/>
    <w:rsid w:val="6FDF5E41"/>
    <w:rsid w:val="6FE82A45"/>
    <w:rsid w:val="706F9A1F"/>
    <w:rsid w:val="70B9B46D"/>
    <w:rsid w:val="71C5637B"/>
    <w:rsid w:val="71D44610"/>
    <w:rsid w:val="71D5B872"/>
    <w:rsid w:val="71FC832F"/>
    <w:rsid w:val="72282D67"/>
    <w:rsid w:val="724C564F"/>
    <w:rsid w:val="7275C0B8"/>
    <w:rsid w:val="72B0FEEF"/>
    <w:rsid w:val="7369F155"/>
    <w:rsid w:val="73B4A186"/>
    <w:rsid w:val="7419E8C6"/>
    <w:rsid w:val="7473C81F"/>
    <w:rsid w:val="75017C41"/>
    <w:rsid w:val="75C18A33"/>
    <w:rsid w:val="76276C6E"/>
    <w:rsid w:val="765E7696"/>
    <w:rsid w:val="7661DFA6"/>
    <w:rsid w:val="76F414A4"/>
    <w:rsid w:val="778C8DBD"/>
    <w:rsid w:val="77CBBF2A"/>
    <w:rsid w:val="77F90B97"/>
    <w:rsid w:val="785D94C0"/>
    <w:rsid w:val="78CCBB06"/>
    <w:rsid w:val="7901C523"/>
    <w:rsid w:val="7A0FA2BE"/>
    <w:rsid w:val="7A57D28D"/>
    <w:rsid w:val="7BB27CB3"/>
    <w:rsid w:val="7C491CD5"/>
    <w:rsid w:val="7CD05178"/>
    <w:rsid w:val="7D18759D"/>
    <w:rsid w:val="7D409C3A"/>
    <w:rsid w:val="7E39C4DB"/>
    <w:rsid w:val="7E68C9C5"/>
    <w:rsid w:val="7EC05CAD"/>
    <w:rsid w:val="7EE16985"/>
    <w:rsid w:val="7FD324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81265B"/>
  <w15:chartTrackingRefBased/>
  <w15:docId w15:val="{921214AE-BABF-4AAA-8206-7C57A7B96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table" w:styleId="PlainTable4">
    <w:name w:val="Plain Table 4"/>
    <w:basedOn w:val="Table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75419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5419F"/>
    <w:rPr>
      <w:rFonts w:ascii="Times New Roman" w:hAnsi="Times New Roman" w:cs="Times New Roman"/>
      <w:sz w:val="18"/>
      <w:szCs w:val="18"/>
    </w:rPr>
  </w:style>
  <w:style w:type="paragraph" w:customStyle="1" w:styleId="application-field">
    <w:name w:val="application-field"/>
    <w:basedOn w:val="Normal"/>
    <w:rsid w:val="00C92EA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C92EAD"/>
  </w:style>
  <w:style w:type="character" w:customStyle="1" w:styleId="blk">
    <w:name w:val="blk"/>
    <w:basedOn w:val="DefaultParagraphFont"/>
    <w:rsid w:val="00C92EAD"/>
  </w:style>
  <w:style w:type="character" w:customStyle="1" w:styleId="input-counter">
    <w:name w:val="input-counter"/>
    <w:basedOn w:val="DefaultParagraphFont"/>
    <w:rsid w:val="00C92EAD"/>
  </w:style>
  <w:style w:type="paragraph" w:customStyle="1" w:styleId="t">
    <w:name w:val="t"/>
    <w:basedOn w:val="Normal"/>
    <w:rsid w:val="00C92EA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FD2FCB"/>
    <w:rPr>
      <w:color w:val="0000FF"/>
      <w:u w:val="single"/>
    </w:rPr>
  </w:style>
  <w:style w:type="character" w:styleId="UnresolvedMention">
    <w:name w:val="Unresolved Mention"/>
    <w:basedOn w:val="DefaultParagraphFont"/>
    <w:uiPriority w:val="99"/>
    <w:semiHidden/>
    <w:unhideWhenUsed/>
    <w:rsid w:val="00B96494"/>
    <w:rPr>
      <w:color w:val="605E5C"/>
      <w:shd w:val="clear" w:color="auto" w:fill="E1DFDD"/>
    </w:rPr>
  </w:style>
  <w:style w:type="character" w:styleId="FollowedHyperlink">
    <w:name w:val="FollowedHyperlink"/>
    <w:basedOn w:val="DefaultParagraphFont"/>
    <w:uiPriority w:val="99"/>
    <w:semiHidden/>
    <w:unhideWhenUsed/>
    <w:rsid w:val="00B96494"/>
    <w:rPr>
      <w:color w:val="954F72" w:themeColor="followedHyperlink"/>
      <w:u w:val="single"/>
    </w:rPr>
  </w:style>
  <w:style w:type="character" w:styleId="CommentReference">
    <w:name w:val="annotation reference"/>
    <w:basedOn w:val="DefaultParagraphFont"/>
    <w:uiPriority w:val="99"/>
    <w:semiHidden/>
    <w:unhideWhenUsed/>
    <w:rsid w:val="002127BD"/>
    <w:rPr>
      <w:sz w:val="16"/>
      <w:szCs w:val="16"/>
    </w:rPr>
  </w:style>
  <w:style w:type="paragraph" w:styleId="CommentText">
    <w:name w:val="annotation text"/>
    <w:basedOn w:val="Normal"/>
    <w:link w:val="CommentTextChar"/>
    <w:uiPriority w:val="99"/>
    <w:semiHidden/>
    <w:unhideWhenUsed/>
    <w:rsid w:val="002127BD"/>
    <w:pPr>
      <w:spacing w:line="240" w:lineRule="auto"/>
    </w:pPr>
    <w:rPr>
      <w:sz w:val="20"/>
      <w:szCs w:val="20"/>
    </w:rPr>
  </w:style>
  <w:style w:type="character" w:customStyle="1" w:styleId="CommentTextChar">
    <w:name w:val="Comment Text Char"/>
    <w:basedOn w:val="DefaultParagraphFont"/>
    <w:link w:val="CommentText"/>
    <w:uiPriority w:val="99"/>
    <w:semiHidden/>
    <w:rsid w:val="002127BD"/>
    <w:rPr>
      <w:sz w:val="20"/>
      <w:szCs w:val="20"/>
    </w:rPr>
  </w:style>
  <w:style w:type="paragraph" w:styleId="CommentSubject">
    <w:name w:val="annotation subject"/>
    <w:basedOn w:val="CommentText"/>
    <w:next w:val="CommentText"/>
    <w:link w:val="CommentSubjectChar"/>
    <w:uiPriority w:val="99"/>
    <w:semiHidden/>
    <w:unhideWhenUsed/>
    <w:rsid w:val="002127BD"/>
    <w:rPr>
      <w:b/>
      <w:bCs/>
    </w:rPr>
  </w:style>
  <w:style w:type="character" w:customStyle="1" w:styleId="CommentSubjectChar">
    <w:name w:val="Comment Subject Char"/>
    <w:basedOn w:val="CommentTextChar"/>
    <w:link w:val="CommentSubject"/>
    <w:uiPriority w:val="99"/>
    <w:semiHidden/>
    <w:rsid w:val="002127BD"/>
    <w:rPr>
      <w:b/>
      <w:bCs/>
      <w:sz w:val="20"/>
      <w:szCs w:val="20"/>
    </w:rPr>
  </w:style>
  <w:style w:type="paragraph" w:styleId="NormalWeb">
    <w:name w:val="Normal (Web)"/>
    <w:basedOn w:val="Normal"/>
    <w:uiPriority w:val="99"/>
    <w:unhideWhenUsed/>
    <w:rsid w:val="00D108EB"/>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9634BE"/>
    <w:pPr>
      <w:spacing w:after="0" w:line="240" w:lineRule="auto"/>
    </w:pPr>
  </w:style>
  <w:style w:type="paragraph" w:styleId="NoSpacing">
    <w:name w:val="No Spacing"/>
    <w:uiPriority w:val="1"/>
    <w:qFormat/>
    <w:rsid w:val="00DE2B43"/>
    <w:pPr>
      <w:spacing w:after="0" w:line="240" w:lineRule="auto"/>
    </w:pPr>
  </w:style>
  <w:style w:type="character" w:customStyle="1" w:styleId="apple-tab-span">
    <w:name w:val="apple-tab-span"/>
    <w:basedOn w:val="DefaultParagraphFont"/>
    <w:rsid w:val="00D230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532946">
      <w:bodyDiv w:val="1"/>
      <w:marLeft w:val="0"/>
      <w:marRight w:val="0"/>
      <w:marTop w:val="0"/>
      <w:marBottom w:val="0"/>
      <w:divBdr>
        <w:top w:val="none" w:sz="0" w:space="0" w:color="auto"/>
        <w:left w:val="none" w:sz="0" w:space="0" w:color="auto"/>
        <w:bottom w:val="none" w:sz="0" w:space="0" w:color="auto"/>
        <w:right w:val="none" w:sz="0" w:space="0" w:color="auto"/>
      </w:divBdr>
    </w:div>
    <w:div w:id="263345433">
      <w:bodyDiv w:val="1"/>
      <w:marLeft w:val="0"/>
      <w:marRight w:val="0"/>
      <w:marTop w:val="0"/>
      <w:marBottom w:val="0"/>
      <w:divBdr>
        <w:top w:val="none" w:sz="0" w:space="0" w:color="auto"/>
        <w:left w:val="none" w:sz="0" w:space="0" w:color="auto"/>
        <w:bottom w:val="none" w:sz="0" w:space="0" w:color="auto"/>
        <w:right w:val="none" w:sz="0" w:space="0" w:color="auto"/>
      </w:divBdr>
    </w:div>
    <w:div w:id="493843545">
      <w:bodyDiv w:val="1"/>
      <w:marLeft w:val="0"/>
      <w:marRight w:val="0"/>
      <w:marTop w:val="0"/>
      <w:marBottom w:val="0"/>
      <w:divBdr>
        <w:top w:val="none" w:sz="0" w:space="0" w:color="auto"/>
        <w:left w:val="none" w:sz="0" w:space="0" w:color="auto"/>
        <w:bottom w:val="none" w:sz="0" w:space="0" w:color="auto"/>
        <w:right w:val="none" w:sz="0" w:space="0" w:color="auto"/>
      </w:divBdr>
    </w:div>
    <w:div w:id="544832477">
      <w:bodyDiv w:val="1"/>
      <w:marLeft w:val="0"/>
      <w:marRight w:val="0"/>
      <w:marTop w:val="0"/>
      <w:marBottom w:val="0"/>
      <w:divBdr>
        <w:top w:val="none" w:sz="0" w:space="0" w:color="auto"/>
        <w:left w:val="none" w:sz="0" w:space="0" w:color="auto"/>
        <w:bottom w:val="none" w:sz="0" w:space="0" w:color="auto"/>
        <w:right w:val="none" w:sz="0" w:space="0" w:color="auto"/>
      </w:divBdr>
      <w:divsChild>
        <w:div w:id="539510985">
          <w:marLeft w:val="-115"/>
          <w:marRight w:val="0"/>
          <w:marTop w:val="0"/>
          <w:marBottom w:val="0"/>
          <w:divBdr>
            <w:top w:val="none" w:sz="0" w:space="0" w:color="auto"/>
            <w:left w:val="none" w:sz="0" w:space="0" w:color="auto"/>
            <w:bottom w:val="none" w:sz="0" w:space="0" w:color="auto"/>
            <w:right w:val="none" w:sz="0" w:space="0" w:color="auto"/>
          </w:divBdr>
        </w:div>
      </w:divsChild>
    </w:div>
    <w:div w:id="700479195">
      <w:bodyDiv w:val="1"/>
      <w:marLeft w:val="0"/>
      <w:marRight w:val="0"/>
      <w:marTop w:val="0"/>
      <w:marBottom w:val="0"/>
      <w:divBdr>
        <w:top w:val="none" w:sz="0" w:space="0" w:color="auto"/>
        <w:left w:val="none" w:sz="0" w:space="0" w:color="auto"/>
        <w:bottom w:val="none" w:sz="0" w:space="0" w:color="auto"/>
        <w:right w:val="none" w:sz="0" w:space="0" w:color="auto"/>
      </w:divBdr>
    </w:div>
    <w:div w:id="726539032">
      <w:bodyDiv w:val="1"/>
      <w:marLeft w:val="0"/>
      <w:marRight w:val="0"/>
      <w:marTop w:val="0"/>
      <w:marBottom w:val="0"/>
      <w:divBdr>
        <w:top w:val="none" w:sz="0" w:space="0" w:color="auto"/>
        <w:left w:val="none" w:sz="0" w:space="0" w:color="auto"/>
        <w:bottom w:val="none" w:sz="0" w:space="0" w:color="auto"/>
        <w:right w:val="none" w:sz="0" w:space="0" w:color="auto"/>
      </w:divBdr>
      <w:divsChild>
        <w:div w:id="499586956">
          <w:marLeft w:val="0"/>
          <w:marRight w:val="0"/>
          <w:marTop w:val="0"/>
          <w:marBottom w:val="0"/>
          <w:divBdr>
            <w:top w:val="none" w:sz="0" w:space="0" w:color="auto"/>
            <w:left w:val="none" w:sz="0" w:space="0" w:color="auto"/>
            <w:bottom w:val="none" w:sz="0" w:space="0" w:color="auto"/>
            <w:right w:val="none" w:sz="0" w:space="0" w:color="auto"/>
          </w:divBdr>
        </w:div>
        <w:div w:id="1783258416">
          <w:marLeft w:val="0"/>
          <w:marRight w:val="0"/>
          <w:marTop w:val="0"/>
          <w:marBottom w:val="0"/>
          <w:divBdr>
            <w:top w:val="none" w:sz="0" w:space="0" w:color="auto"/>
            <w:left w:val="none" w:sz="0" w:space="0" w:color="auto"/>
            <w:bottom w:val="none" w:sz="0" w:space="0" w:color="auto"/>
            <w:right w:val="none" w:sz="0" w:space="0" w:color="auto"/>
          </w:divBdr>
        </w:div>
        <w:div w:id="1884251237">
          <w:marLeft w:val="0"/>
          <w:marRight w:val="0"/>
          <w:marTop w:val="0"/>
          <w:marBottom w:val="0"/>
          <w:divBdr>
            <w:top w:val="none" w:sz="0" w:space="0" w:color="auto"/>
            <w:left w:val="none" w:sz="0" w:space="0" w:color="auto"/>
            <w:bottom w:val="none" w:sz="0" w:space="0" w:color="auto"/>
            <w:right w:val="none" w:sz="0" w:space="0" w:color="auto"/>
          </w:divBdr>
        </w:div>
      </w:divsChild>
    </w:div>
    <w:div w:id="840044401">
      <w:bodyDiv w:val="1"/>
      <w:marLeft w:val="0"/>
      <w:marRight w:val="0"/>
      <w:marTop w:val="0"/>
      <w:marBottom w:val="0"/>
      <w:divBdr>
        <w:top w:val="none" w:sz="0" w:space="0" w:color="auto"/>
        <w:left w:val="none" w:sz="0" w:space="0" w:color="auto"/>
        <w:bottom w:val="none" w:sz="0" w:space="0" w:color="auto"/>
        <w:right w:val="none" w:sz="0" w:space="0" w:color="auto"/>
      </w:divBdr>
      <w:divsChild>
        <w:div w:id="137961282">
          <w:marLeft w:val="0"/>
          <w:marRight w:val="0"/>
          <w:marTop w:val="0"/>
          <w:marBottom w:val="0"/>
          <w:divBdr>
            <w:top w:val="none" w:sz="0" w:space="0" w:color="auto"/>
            <w:left w:val="none" w:sz="0" w:space="0" w:color="auto"/>
            <w:bottom w:val="none" w:sz="0" w:space="0" w:color="auto"/>
            <w:right w:val="none" w:sz="0" w:space="0" w:color="auto"/>
          </w:divBdr>
        </w:div>
        <w:div w:id="974915872">
          <w:marLeft w:val="0"/>
          <w:marRight w:val="0"/>
          <w:marTop w:val="0"/>
          <w:marBottom w:val="0"/>
          <w:divBdr>
            <w:top w:val="none" w:sz="0" w:space="0" w:color="auto"/>
            <w:left w:val="none" w:sz="0" w:space="0" w:color="auto"/>
            <w:bottom w:val="none" w:sz="0" w:space="0" w:color="auto"/>
            <w:right w:val="none" w:sz="0" w:space="0" w:color="auto"/>
          </w:divBdr>
        </w:div>
        <w:div w:id="1651862901">
          <w:marLeft w:val="0"/>
          <w:marRight w:val="0"/>
          <w:marTop w:val="0"/>
          <w:marBottom w:val="0"/>
          <w:divBdr>
            <w:top w:val="none" w:sz="0" w:space="0" w:color="auto"/>
            <w:left w:val="none" w:sz="0" w:space="0" w:color="auto"/>
            <w:bottom w:val="none" w:sz="0" w:space="0" w:color="auto"/>
            <w:right w:val="none" w:sz="0" w:space="0" w:color="auto"/>
          </w:divBdr>
        </w:div>
      </w:divsChild>
    </w:div>
    <w:div w:id="851144286">
      <w:bodyDiv w:val="1"/>
      <w:marLeft w:val="0"/>
      <w:marRight w:val="0"/>
      <w:marTop w:val="0"/>
      <w:marBottom w:val="0"/>
      <w:divBdr>
        <w:top w:val="none" w:sz="0" w:space="0" w:color="auto"/>
        <w:left w:val="none" w:sz="0" w:space="0" w:color="auto"/>
        <w:bottom w:val="none" w:sz="0" w:space="0" w:color="auto"/>
        <w:right w:val="none" w:sz="0" w:space="0" w:color="auto"/>
      </w:divBdr>
    </w:div>
    <w:div w:id="945507112">
      <w:bodyDiv w:val="1"/>
      <w:marLeft w:val="0"/>
      <w:marRight w:val="0"/>
      <w:marTop w:val="0"/>
      <w:marBottom w:val="0"/>
      <w:divBdr>
        <w:top w:val="none" w:sz="0" w:space="0" w:color="auto"/>
        <w:left w:val="none" w:sz="0" w:space="0" w:color="auto"/>
        <w:bottom w:val="none" w:sz="0" w:space="0" w:color="auto"/>
        <w:right w:val="none" w:sz="0" w:space="0" w:color="auto"/>
      </w:divBdr>
      <w:divsChild>
        <w:div w:id="64843738">
          <w:marLeft w:val="0"/>
          <w:marRight w:val="0"/>
          <w:marTop w:val="0"/>
          <w:marBottom w:val="0"/>
          <w:divBdr>
            <w:top w:val="none" w:sz="0" w:space="0" w:color="auto"/>
            <w:left w:val="none" w:sz="0" w:space="0" w:color="auto"/>
            <w:bottom w:val="none" w:sz="0" w:space="0" w:color="auto"/>
            <w:right w:val="none" w:sz="0" w:space="0" w:color="auto"/>
          </w:divBdr>
        </w:div>
        <w:div w:id="2009163616">
          <w:marLeft w:val="0"/>
          <w:marRight w:val="0"/>
          <w:marTop w:val="0"/>
          <w:marBottom w:val="0"/>
          <w:divBdr>
            <w:top w:val="none" w:sz="0" w:space="0" w:color="auto"/>
            <w:left w:val="none" w:sz="0" w:space="0" w:color="auto"/>
            <w:bottom w:val="none" w:sz="0" w:space="0" w:color="auto"/>
            <w:right w:val="none" w:sz="0" w:space="0" w:color="auto"/>
          </w:divBdr>
        </w:div>
        <w:div w:id="2083486615">
          <w:marLeft w:val="0"/>
          <w:marRight w:val="0"/>
          <w:marTop w:val="0"/>
          <w:marBottom w:val="0"/>
          <w:divBdr>
            <w:top w:val="none" w:sz="0" w:space="0" w:color="auto"/>
            <w:left w:val="none" w:sz="0" w:space="0" w:color="auto"/>
            <w:bottom w:val="none" w:sz="0" w:space="0" w:color="auto"/>
            <w:right w:val="none" w:sz="0" w:space="0" w:color="auto"/>
          </w:divBdr>
        </w:div>
      </w:divsChild>
    </w:div>
    <w:div w:id="973754097">
      <w:bodyDiv w:val="1"/>
      <w:marLeft w:val="0"/>
      <w:marRight w:val="0"/>
      <w:marTop w:val="0"/>
      <w:marBottom w:val="0"/>
      <w:divBdr>
        <w:top w:val="none" w:sz="0" w:space="0" w:color="auto"/>
        <w:left w:val="none" w:sz="0" w:space="0" w:color="auto"/>
        <w:bottom w:val="none" w:sz="0" w:space="0" w:color="auto"/>
        <w:right w:val="none" w:sz="0" w:space="0" w:color="auto"/>
      </w:divBdr>
    </w:div>
    <w:div w:id="1163007684">
      <w:bodyDiv w:val="1"/>
      <w:marLeft w:val="0"/>
      <w:marRight w:val="0"/>
      <w:marTop w:val="0"/>
      <w:marBottom w:val="0"/>
      <w:divBdr>
        <w:top w:val="none" w:sz="0" w:space="0" w:color="auto"/>
        <w:left w:val="none" w:sz="0" w:space="0" w:color="auto"/>
        <w:bottom w:val="none" w:sz="0" w:space="0" w:color="auto"/>
        <w:right w:val="none" w:sz="0" w:space="0" w:color="auto"/>
      </w:divBdr>
    </w:div>
    <w:div w:id="1203439029">
      <w:bodyDiv w:val="1"/>
      <w:marLeft w:val="0"/>
      <w:marRight w:val="0"/>
      <w:marTop w:val="0"/>
      <w:marBottom w:val="0"/>
      <w:divBdr>
        <w:top w:val="none" w:sz="0" w:space="0" w:color="auto"/>
        <w:left w:val="none" w:sz="0" w:space="0" w:color="auto"/>
        <w:bottom w:val="none" w:sz="0" w:space="0" w:color="auto"/>
        <w:right w:val="none" w:sz="0" w:space="0" w:color="auto"/>
      </w:divBdr>
    </w:div>
    <w:div w:id="1370691618">
      <w:bodyDiv w:val="1"/>
      <w:marLeft w:val="0"/>
      <w:marRight w:val="0"/>
      <w:marTop w:val="0"/>
      <w:marBottom w:val="0"/>
      <w:divBdr>
        <w:top w:val="none" w:sz="0" w:space="0" w:color="auto"/>
        <w:left w:val="none" w:sz="0" w:space="0" w:color="auto"/>
        <w:bottom w:val="none" w:sz="0" w:space="0" w:color="auto"/>
        <w:right w:val="none" w:sz="0" w:space="0" w:color="auto"/>
      </w:divBdr>
      <w:divsChild>
        <w:div w:id="501969412">
          <w:marLeft w:val="0"/>
          <w:marRight w:val="0"/>
          <w:marTop w:val="0"/>
          <w:marBottom w:val="0"/>
          <w:divBdr>
            <w:top w:val="none" w:sz="0" w:space="0" w:color="auto"/>
            <w:left w:val="none" w:sz="0" w:space="0" w:color="auto"/>
            <w:bottom w:val="none" w:sz="0" w:space="0" w:color="auto"/>
            <w:right w:val="none" w:sz="0" w:space="0" w:color="auto"/>
          </w:divBdr>
        </w:div>
        <w:div w:id="603727672">
          <w:marLeft w:val="0"/>
          <w:marRight w:val="0"/>
          <w:marTop w:val="0"/>
          <w:marBottom w:val="0"/>
          <w:divBdr>
            <w:top w:val="none" w:sz="0" w:space="0" w:color="auto"/>
            <w:left w:val="none" w:sz="0" w:space="0" w:color="auto"/>
            <w:bottom w:val="none" w:sz="0" w:space="0" w:color="auto"/>
            <w:right w:val="none" w:sz="0" w:space="0" w:color="auto"/>
          </w:divBdr>
        </w:div>
        <w:div w:id="790855024">
          <w:marLeft w:val="0"/>
          <w:marRight w:val="0"/>
          <w:marTop w:val="0"/>
          <w:marBottom w:val="0"/>
          <w:divBdr>
            <w:top w:val="none" w:sz="0" w:space="0" w:color="auto"/>
            <w:left w:val="none" w:sz="0" w:space="0" w:color="auto"/>
            <w:bottom w:val="none" w:sz="0" w:space="0" w:color="auto"/>
            <w:right w:val="none" w:sz="0" w:space="0" w:color="auto"/>
          </w:divBdr>
        </w:div>
      </w:divsChild>
    </w:div>
    <w:div w:id="1372729464">
      <w:bodyDiv w:val="1"/>
      <w:marLeft w:val="0"/>
      <w:marRight w:val="0"/>
      <w:marTop w:val="0"/>
      <w:marBottom w:val="0"/>
      <w:divBdr>
        <w:top w:val="none" w:sz="0" w:space="0" w:color="auto"/>
        <w:left w:val="none" w:sz="0" w:space="0" w:color="auto"/>
        <w:bottom w:val="none" w:sz="0" w:space="0" w:color="auto"/>
        <w:right w:val="none" w:sz="0" w:space="0" w:color="auto"/>
      </w:divBdr>
    </w:div>
    <w:div w:id="1473326944">
      <w:bodyDiv w:val="1"/>
      <w:marLeft w:val="0"/>
      <w:marRight w:val="0"/>
      <w:marTop w:val="0"/>
      <w:marBottom w:val="0"/>
      <w:divBdr>
        <w:top w:val="none" w:sz="0" w:space="0" w:color="auto"/>
        <w:left w:val="none" w:sz="0" w:space="0" w:color="auto"/>
        <w:bottom w:val="none" w:sz="0" w:space="0" w:color="auto"/>
        <w:right w:val="none" w:sz="0" w:space="0" w:color="auto"/>
      </w:divBdr>
      <w:divsChild>
        <w:div w:id="232159832">
          <w:marLeft w:val="0"/>
          <w:marRight w:val="0"/>
          <w:marTop w:val="0"/>
          <w:marBottom w:val="450"/>
          <w:divBdr>
            <w:top w:val="none" w:sz="0" w:space="0" w:color="auto"/>
            <w:left w:val="none" w:sz="0" w:space="0" w:color="auto"/>
            <w:bottom w:val="none" w:sz="0" w:space="0" w:color="auto"/>
            <w:right w:val="none" w:sz="0" w:space="0" w:color="auto"/>
          </w:divBdr>
        </w:div>
        <w:div w:id="602149672">
          <w:marLeft w:val="0"/>
          <w:marRight w:val="0"/>
          <w:marTop w:val="0"/>
          <w:marBottom w:val="450"/>
          <w:divBdr>
            <w:top w:val="none" w:sz="0" w:space="0" w:color="auto"/>
            <w:left w:val="none" w:sz="0" w:space="0" w:color="auto"/>
            <w:bottom w:val="none" w:sz="0" w:space="0" w:color="auto"/>
            <w:right w:val="none" w:sz="0" w:space="0" w:color="auto"/>
          </w:divBdr>
        </w:div>
        <w:div w:id="1319919121">
          <w:marLeft w:val="0"/>
          <w:marRight w:val="0"/>
          <w:marTop w:val="0"/>
          <w:marBottom w:val="450"/>
          <w:divBdr>
            <w:top w:val="none" w:sz="0" w:space="0" w:color="auto"/>
            <w:left w:val="none" w:sz="0" w:space="0" w:color="auto"/>
            <w:bottom w:val="none" w:sz="0" w:space="0" w:color="auto"/>
            <w:right w:val="none" w:sz="0" w:space="0" w:color="auto"/>
          </w:divBdr>
        </w:div>
      </w:divsChild>
    </w:div>
    <w:div w:id="1989091104">
      <w:bodyDiv w:val="1"/>
      <w:marLeft w:val="0"/>
      <w:marRight w:val="0"/>
      <w:marTop w:val="0"/>
      <w:marBottom w:val="0"/>
      <w:divBdr>
        <w:top w:val="none" w:sz="0" w:space="0" w:color="auto"/>
        <w:left w:val="none" w:sz="0" w:space="0" w:color="auto"/>
        <w:bottom w:val="none" w:sz="0" w:space="0" w:color="auto"/>
        <w:right w:val="none" w:sz="0" w:space="0" w:color="auto"/>
      </w:divBdr>
      <w:divsChild>
        <w:div w:id="311570847">
          <w:marLeft w:val="0"/>
          <w:marRight w:val="0"/>
          <w:marTop w:val="0"/>
          <w:marBottom w:val="0"/>
          <w:divBdr>
            <w:top w:val="none" w:sz="0" w:space="0" w:color="auto"/>
            <w:left w:val="none" w:sz="0" w:space="0" w:color="auto"/>
            <w:bottom w:val="none" w:sz="0" w:space="0" w:color="auto"/>
            <w:right w:val="none" w:sz="0" w:space="0" w:color="auto"/>
          </w:divBdr>
        </w:div>
        <w:div w:id="729231395">
          <w:marLeft w:val="0"/>
          <w:marRight w:val="0"/>
          <w:marTop w:val="0"/>
          <w:marBottom w:val="0"/>
          <w:divBdr>
            <w:top w:val="none" w:sz="0" w:space="0" w:color="auto"/>
            <w:left w:val="none" w:sz="0" w:space="0" w:color="auto"/>
            <w:bottom w:val="none" w:sz="0" w:space="0" w:color="auto"/>
            <w:right w:val="none" w:sz="0" w:space="0" w:color="auto"/>
          </w:divBdr>
        </w:div>
        <w:div w:id="1269774156">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www.ogauthority.co.uk/media/5325/ukcs-operating-costs-a5-v2.pdf" TargetMode="External"/><Relationship Id="rId26" Type="http://schemas.openxmlformats.org/officeDocument/2006/relationships/hyperlink" Target="https://azure.microsoft.com/en-gb/pricing/details/sql-database/managed/" TargetMode="External"/><Relationship Id="rId21" Type="http://schemas.openxmlformats.org/officeDocument/2006/relationships/hyperlink" Target="https://searchsoftwarequality.techtarget.com/definition/native-application-native-app" TargetMode="External"/><Relationship Id="rId34" Type="http://schemas.openxmlformats.org/officeDocument/2006/relationships/header" Target="header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hyperlink" Target="https://maritime.spire.com/pricing/" TargetMode="External"/><Relationship Id="rId33" Type="http://schemas.openxmlformats.org/officeDocument/2006/relationships/image" Target="media/image6.emf"/><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hyperlink" Target="http://www.imo.org/en/OurWork/Environment/PollutionPrevention/AirPollution/Pages/Greenhouse-Gas-Studies-2014.aspx" TargetMode="External"/><Relationship Id="rId29" Type="http://schemas.openxmlformats.org/officeDocument/2006/relationships/hyperlink" Target="http://www.amla.uk/"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s://www.mobileappdaily.com/uber-app-development-cost" TargetMode="External"/><Relationship Id="rId32" Type="http://schemas.openxmlformats.org/officeDocument/2006/relationships/image" Target="media/image5.png"/><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www.upwork.com/hiring/for-clients/key-challenges-faced-developing-multilingual-mobile-apps/" TargetMode="External"/><Relationship Id="rId28" Type="http://schemas.openxmlformats.org/officeDocument/2006/relationships/hyperlink" Target="http://abarrelfull.wikidot.com/list-of-oil-production-platforms-in-the-uk"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rivieramm.com/opinion/the-north-sea-is-that-a-recovery-on-the-horizon-22223" TargetMode="External"/><Relationship Id="rId31" Type="http://schemas.openxmlformats.org/officeDocument/2006/relationships/hyperlink" Target="mailto:f.rolando@rgu.ac.uk"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hyperlink" Target="https://www.macworld.co.uk/feature/iphone/iphone-vs-android-market-share-3691861/" TargetMode="External"/><Relationship Id="rId27" Type="http://schemas.openxmlformats.org/officeDocument/2006/relationships/hyperlink" Target="https://oilandgasuk.co.uk/operator-members/" TargetMode="External"/><Relationship Id="rId30" Type="http://schemas.openxmlformats.org/officeDocument/2006/relationships/hyperlink" Target="https://www.plansea.co.uk/company/"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00BFB761324104D930F4C87712F7566" ma:contentTypeVersion="6" ma:contentTypeDescription="Create a new document." ma:contentTypeScope="" ma:versionID="8631b0c99af5a68f720c8de483686f0d">
  <xsd:schema xmlns:xsd="http://www.w3.org/2001/XMLSchema" xmlns:xs="http://www.w3.org/2001/XMLSchema" xmlns:p="http://schemas.microsoft.com/office/2006/metadata/properties" xmlns:ns2="494d5452-e1ac-4616-a9e7-15c987aff09d" targetNamespace="http://schemas.microsoft.com/office/2006/metadata/properties" ma:root="true" ma:fieldsID="cb33311e66f896491ed12c8a847aba32" ns2:_="">
    <xsd:import namespace="494d5452-e1ac-4616-a9e7-15c987aff09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4d5452-e1ac-4616-a9e7-15c987aff0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DB5D67B-00EF-D14B-B9B1-66B6B0A2A83C}">
  <ds:schemaRefs>
    <ds:schemaRef ds:uri="http://schemas.openxmlformats.org/officeDocument/2006/bibliography"/>
  </ds:schemaRefs>
</ds:datastoreItem>
</file>

<file path=customXml/itemProps2.xml><?xml version="1.0" encoding="utf-8"?>
<ds:datastoreItem xmlns:ds="http://schemas.openxmlformats.org/officeDocument/2006/customXml" ds:itemID="{D809DB2D-3657-4F5A-A144-4B1A12E926F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B2BC8F-FDE8-4E84-9C93-7FCF99AA6F0B}">
  <ds:schemaRefs>
    <ds:schemaRef ds:uri="http://schemas.microsoft.com/sharepoint/v3/contenttype/forms"/>
  </ds:schemaRefs>
</ds:datastoreItem>
</file>

<file path=customXml/itemProps4.xml><?xml version="1.0" encoding="utf-8"?>
<ds:datastoreItem xmlns:ds="http://schemas.openxmlformats.org/officeDocument/2006/customXml" ds:itemID="{1DF4569A-DA51-4994-8AD4-DF9B105147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4d5452-e1ac-4616-a9e7-15c987aff0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1358</TotalTime>
  <Pages>1</Pages>
  <Words>4539</Words>
  <Characters>25874</Characters>
  <Application>Microsoft Office Word</Application>
  <DocSecurity>4</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30353</CharactersWithSpaces>
  <SharedDoc>false</SharedDoc>
  <HLinks>
    <vt:vector size="84" baseType="variant">
      <vt:variant>
        <vt:i4>3670033</vt:i4>
      </vt:variant>
      <vt:variant>
        <vt:i4>39</vt:i4>
      </vt:variant>
      <vt:variant>
        <vt:i4>0</vt:i4>
      </vt:variant>
      <vt:variant>
        <vt:i4>5</vt:i4>
      </vt:variant>
      <vt:variant>
        <vt:lpwstr>mailto:f.rolando@rgu.ac.uk</vt:lpwstr>
      </vt:variant>
      <vt:variant>
        <vt:lpwstr/>
      </vt:variant>
      <vt:variant>
        <vt:i4>6946931</vt:i4>
      </vt:variant>
      <vt:variant>
        <vt:i4>36</vt:i4>
      </vt:variant>
      <vt:variant>
        <vt:i4>0</vt:i4>
      </vt:variant>
      <vt:variant>
        <vt:i4>5</vt:i4>
      </vt:variant>
      <vt:variant>
        <vt:lpwstr>https://www.plansea.co.uk/company/</vt:lpwstr>
      </vt:variant>
      <vt:variant>
        <vt:lpwstr/>
      </vt:variant>
      <vt:variant>
        <vt:i4>6488105</vt:i4>
      </vt:variant>
      <vt:variant>
        <vt:i4>33</vt:i4>
      </vt:variant>
      <vt:variant>
        <vt:i4>0</vt:i4>
      </vt:variant>
      <vt:variant>
        <vt:i4>5</vt:i4>
      </vt:variant>
      <vt:variant>
        <vt:lpwstr>http://www.amla.uk/</vt:lpwstr>
      </vt:variant>
      <vt:variant>
        <vt:lpwstr/>
      </vt:variant>
      <vt:variant>
        <vt:i4>1572935</vt:i4>
      </vt:variant>
      <vt:variant>
        <vt:i4>30</vt:i4>
      </vt:variant>
      <vt:variant>
        <vt:i4>0</vt:i4>
      </vt:variant>
      <vt:variant>
        <vt:i4>5</vt:i4>
      </vt:variant>
      <vt:variant>
        <vt:lpwstr>http://abarrelfull.wikidot.com/list-of-oil-production-platforms-in-the-uk</vt:lpwstr>
      </vt:variant>
      <vt:variant>
        <vt:lpwstr/>
      </vt:variant>
      <vt:variant>
        <vt:i4>6291496</vt:i4>
      </vt:variant>
      <vt:variant>
        <vt:i4>27</vt:i4>
      </vt:variant>
      <vt:variant>
        <vt:i4>0</vt:i4>
      </vt:variant>
      <vt:variant>
        <vt:i4>5</vt:i4>
      </vt:variant>
      <vt:variant>
        <vt:lpwstr>https://oilandgasuk.co.uk/operator-members/</vt:lpwstr>
      </vt:variant>
      <vt:variant>
        <vt:lpwstr/>
      </vt:variant>
      <vt:variant>
        <vt:i4>4063270</vt:i4>
      </vt:variant>
      <vt:variant>
        <vt:i4>24</vt:i4>
      </vt:variant>
      <vt:variant>
        <vt:i4>0</vt:i4>
      </vt:variant>
      <vt:variant>
        <vt:i4>5</vt:i4>
      </vt:variant>
      <vt:variant>
        <vt:lpwstr>https://azure.microsoft.com/en-gb/pricing/details/sql-database/managed/</vt:lpwstr>
      </vt:variant>
      <vt:variant>
        <vt:lpwstr/>
      </vt:variant>
      <vt:variant>
        <vt:i4>7536763</vt:i4>
      </vt:variant>
      <vt:variant>
        <vt:i4>21</vt:i4>
      </vt:variant>
      <vt:variant>
        <vt:i4>0</vt:i4>
      </vt:variant>
      <vt:variant>
        <vt:i4>5</vt:i4>
      </vt:variant>
      <vt:variant>
        <vt:lpwstr>https://maritime.spire.com/pricing/</vt:lpwstr>
      </vt:variant>
      <vt:variant>
        <vt:lpwstr/>
      </vt:variant>
      <vt:variant>
        <vt:i4>1769567</vt:i4>
      </vt:variant>
      <vt:variant>
        <vt:i4>18</vt:i4>
      </vt:variant>
      <vt:variant>
        <vt:i4>0</vt:i4>
      </vt:variant>
      <vt:variant>
        <vt:i4>5</vt:i4>
      </vt:variant>
      <vt:variant>
        <vt:lpwstr>https://www.mobileappdaily.com/uber-app-development-cost</vt:lpwstr>
      </vt:variant>
      <vt:variant>
        <vt:lpwstr/>
      </vt:variant>
      <vt:variant>
        <vt:i4>4128880</vt:i4>
      </vt:variant>
      <vt:variant>
        <vt:i4>15</vt:i4>
      </vt:variant>
      <vt:variant>
        <vt:i4>0</vt:i4>
      </vt:variant>
      <vt:variant>
        <vt:i4>5</vt:i4>
      </vt:variant>
      <vt:variant>
        <vt:lpwstr>https://www.upwork.com/hiring/for-clients/key-challenges-faced-developing-multilingual-mobile-apps/</vt:lpwstr>
      </vt:variant>
      <vt:variant>
        <vt:lpwstr/>
      </vt:variant>
      <vt:variant>
        <vt:i4>4849678</vt:i4>
      </vt:variant>
      <vt:variant>
        <vt:i4>12</vt:i4>
      </vt:variant>
      <vt:variant>
        <vt:i4>0</vt:i4>
      </vt:variant>
      <vt:variant>
        <vt:i4>5</vt:i4>
      </vt:variant>
      <vt:variant>
        <vt:lpwstr>https://www.macworld.co.uk/feature/iphone/iphone-vs-android-market-share-3691861/</vt:lpwstr>
      </vt:variant>
      <vt:variant>
        <vt:lpwstr/>
      </vt:variant>
      <vt:variant>
        <vt:i4>5832797</vt:i4>
      </vt:variant>
      <vt:variant>
        <vt:i4>9</vt:i4>
      </vt:variant>
      <vt:variant>
        <vt:i4>0</vt:i4>
      </vt:variant>
      <vt:variant>
        <vt:i4>5</vt:i4>
      </vt:variant>
      <vt:variant>
        <vt:lpwstr>https://searchsoftwarequality.techtarget.com/definition/native-application-native-app</vt:lpwstr>
      </vt:variant>
      <vt:variant>
        <vt:lpwstr/>
      </vt:variant>
      <vt:variant>
        <vt:i4>1507346</vt:i4>
      </vt:variant>
      <vt:variant>
        <vt:i4>6</vt:i4>
      </vt:variant>
      <vt:variant>
        <vt:i4>0</vt:i4>
      </vt:variant>
      <vt:variant>
        <vt:i4>5</vt:i4>
      </vt:variant>
      <vt:variant>
        <vt:lpwstr>http://www.imo.org/en/OurWork/Environment/PollutionPrevention/AirPollution/Pages/Greenhouse-Gas-Studies-2014.aspx</vt:lpwstr>
      </vt:variant>
      <vt:variant>
        <vt:lpwstr/>
      </vt:variant>
      <vt:variant>
        <vt:i4>7274533</vt:i4>
      </vt:variant>
      <vt:variant>
        <vt:i4>3</vt:i4>
      </vt:variant>
      <vt:variant>
        <vt:i4>0</vt:i4>
      </vt:variant>
      <vt:variant>
        <vt:i4>5</vt:i4>
      </vt:variant>
      <vt:variant>
        <vt:lpwstr>https://www.rivieramm.com/opinion/the-north-sea-is-that-a-recovery-on-the-horizon-22223</vt:lpwstr>
      </vt:variant>
      <vt:variant>
        <vt:lpwstr/>
      </vt:variant>
      <vt:variant>
        <vt:i4>3866675</vt:i4>
      </vt:variant>
      <vt:variant>
        <vt:i4>0</vt:i4>
      </vt:variant>
      <vt:variant>
        <vt:i4>0</vt:i4>
      </vt:variant>
      <vt:variant>
        <vt:i4>5</vt:i4>
      </vt:variant>
      <vt:variant>
        <vt:lpwstr>https://www.ogauthority.co.uk/media/5325/ukcs-operating-costs-a5-v2.pdf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 SAHAJDAKIEWICZ (1805157)</dc:creator>
  <cp:keywords/>
  <dc:description/>
  <cp:lastModifiedBy>GREGOR MARSTON (1910299)</cp:lastModifiedBy>
  <cp:revision>830</cp:revision>
  <dcterms:created xsi:type="dcterms:W3CDTF">2019-11-21T19:29:00Z</dcterms:created>
  <dcterms:modified xsi:type="dcterms:W3CDTF">2019-11-25T23:56:00Z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0x010100600BFB761324104D930F4C87712F7566</vt:lpwstr>
  </property>
</Properties>
</file>